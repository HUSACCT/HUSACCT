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770635" w:rsidRDefault="00CC5667" w:rsidP="00770635">
                <w:pPr>
                  <w:pStyle w:val="Geenafstand"/>
                  <w:rPr>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770635" w:rsidRDefault="00770635" w:rsidP="00770635">
                <w:pPr>
                  <w:pStyle w:val="Geenafstand"/>
                  <w:rPr>
                    <w:rFonts w:ascii="Husans-Inline" w:hAnsi="Husans-Inline"/>
                    <w:color w:val="5C5C5C" w:themeColor="text1" w:themeTint="BF"/>
                    <w:sz w:val="56"/>
                    <w:lang w:val="en-GB"/>
                  </w:rPr>
                </w:pPr>
                <w:r>
                  <w:rPr>
                    <w:lang w:val="en-GB"/>
                  </w:rPr>
                  <w:t>January</w:t>
                </w:r>
                <w:r w:rsidR="00CC5667" w:rsidRPr="00E91CC3">
                  <w:rPr>
                    <w:lang w:val="en-GB"/>
                  </w:rPr>
                  <w:t>, 20</w:t>
                </w:r>
                <w:r>
                  <w:rPr>
                    <w:lang w:val="en-GB"/>
                  </w:rPr>
                  <w:t>23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770635" w:rsidRDefault="00452A40" w:rsidP="00452A40">
                <w:pPr>
                  <w:pStyle w:val="Geenafstand"/>
                  <w:rPr>
                    <w:color w:val="7F7F7F" w:themeColor="accent1"/>
                  </w:rPr>
                </w:pPr>
              </w:p>
              <w:p w:rsidR="004D5DEA" w:rsidRPr="00770635" w:rsidRDefault="004D5DEA" w:rsidP="00931CF2">
                <w:pPr>
                  <w:pStyle w:val="Geenafstand"/>
                  <w:jc w:val="center"/>
                </w:pPr>
              </w:p>
            </w:tc>
          </w:tr>
        </w:tbl>
        <w:p w:rsidR="004D5DEA" w:rsidRPr="00770635" w:rsidRDefault="004D5DEA">
          <w:pPr>
            <w:rPr>
              <w:rFonts w:eastAsiaTheme="majorEastAsia"/>
              <w:sz w:val="76"/>
              <w:szCs w:val="72"/>
            </w:rPr>
          </w:pPr>
          <w:r w:rsidRPr="00770635">
            <w:rPr>
              <w:rFonts w:eastAsiaTheme="majorEastAsia"/>
              <w:sz w:val="76"/>
              <w:szCs w:val="72"/>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FC3ED7" w:rsidRDefault="00FB34AD" w:rsidP="00AC5701">
      <w:r w:rsidRPr="00FB34AD">
        <w:t>HUSACCT is free-to-use open-source</w:t>
      </w:r>
      <w:r>
        <w:t xml:space="preserve"> software. </w:t>
      </w:r>
      <w:r w:rsidR="00AC5701">
        <w:t>You can make use of HUSACCT free of charge under the terms of the GNU General Public License as published by the Free Software Foundation, either version 3 of the</w:t>
      </w:r>
      <w:r>
        <w:t xml:space="preserve"> </w:t>
      </w:r>
      <w:r w:rsidR="00AC5701">
        <w:t xml:space="preserve">License, or (at your option) any later version. </w:t>
      </w:r>
      <w:r w:rsidR="00770635">
        <w:t>You can redistribute the software and/or modify it for your own use. And</w:t>
      </w:r>
      <w:r w:rsidR="00770635">
        <w:t xml:space="preserve"> you are allowed to include the </w:t>
      </w:r>
      <w:r w:rsidR="00770635">
        <w:t>software, parts of the software or documentation, in other products (for com</w:t>
      </w:r>
      <w:r w:rsidR="00770635">
        <w:t xml:space="preserve">mercial or non-commercial use) </w:t>
      </w:r>
      <w:r w:rsidR="00770635">
        <w:t>if you pass on to the recipients the same freedoms that you received.</w:t>
      </w:r>
      <w:r w:rsidR="00770635">
        <w:t xml:space="preserve"> </w:t>
      </w:r>
      <w:r w:rsidR="00AC5701">
        <w:t>This program is distributed in the hope that it will be useful, but WITHOUT ANY WARRANTY; without even the implied warranty of MERCHANTABILITY or FITNESS FOR A PARTICULAR P</w:t>
      </w:r>
      <w:r w:rsidR="00770635">
        <w:t xml:space="preserve">URPOSE. </w:t>
      </w:r>
      <w:bookmarkStart w:id="0" w:name="_GoBack"/>
      <w:bookmarkEnd w:id="0"/>
      <w:r w:rsidR="00AC5701">
        <w:t xml:space="preserve">See for more details: </w:t>
      </w:r>
      <w:hyperlink r:id="rId10" w:history="1">
        <w:r w:rsidR="00AC5701" w:rsidRPr="00E15AC4">
          <w:rPr>
            <w:rStyle w:val="Hyperlink"/>
          </w:rPr>
          <w:t>http://www.gnu.org/licenses/</w:t>
        </w:r>
      </w:hyperlink>
      <w:r w:rsidR="00AC5701">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1" w:name="_Toc479416400"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1"/>
        </w:p>
        <w:p w:rsidR="00A64D6F"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79416400" w:history="1">
            <w:r w:rsidR="00A64D6F" w:rsidRPr="00A313F0">
              <w:rPr>
                <w:rStyle w:val="Hyperlink"/>
                <w:noProof/>
              </w:rPr>
              <w:t>Table of Contents</w:t>
            </w:r>
            <w:r w:rsidR="00A64D6F">
              <w:rPr>
                <w:noProof/>
                <w:webHidden/>
              </w:rPr>
              <w:tab/>
            </w:r>
            <w:r w:rsidR="00A64D6F">
              <w:rPr>
                <w:noProof/>
                <w:webHidden/>
              </w:rPr>
              <w:fldChar w:fldCharType="begin"/>
            </w:r>
            <w:r w:rsidR="00A64D6F">
              <w:rPr>
                <w:noProof/>
                <w:webHidden/>
              </w:rPr>
              <w:instrText xml:space="preserve"> PAGEREF _Toc479416400 \h </w:instrText>
            </w:r>
            <w:r w:rsidR="00A64D6F">
              <w:rPr>
                <w:noProof/>
                <w:webHidden/>
              </w:rPr>
            </w:r>
            <w:r w:rsidR="00A64D6F">
              <w:rPr>
                <w:noProof/>
                <w:webHidden/>
              </w:rPr>
              <w:fldChar w:fldCharType="separate"/>
            </w:r>
            <w:r w:rsidR="00E653AD">
              <w:rPr>
                <w:noProof/>
                <w:webHidden/>
              </w:rPr>
              <w:t>2</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01" w:history="1">
            <w:r w:rsidR="00A64D6F" w:rsidRPr="00A313F0">
              <w:rPr>
                <w:rStyle w:val="Hyperlink"/>
                <w:noProof/>
              </w:rPr>
              <w:t>1</w:t>
            </w:r>
            <w:r w:rsidR="00A64D6F">
              <w:rPr>
                <w:rFonts w:eastAsiaTheme="minorEastAsia"/>
                <w:noProof/>
                <w:lang w:val="nl-NL" w:eastAsia="nl-NL"/>
              </w:rPr>
              <w:tab/>
            </w:r>
            <w:r w:rsidR="00A64D6F" w:rsidRPr="00A313F0">
              <w:rPr>
                <w:rStyle w:val="Hyperlink"/>
                <w:noProof/>
              </w:rPr>
              <w:t>Getting Started</w:t>
            </w:r>
            <w:r w:rsidR="00A64D6F">
              <w:rPr>
                <w:noProof/>
                <w:webHidden/>
              </w:rPr>
              <w:tab/>
            </w:r>
            <w:r w:rsidR="00A64D6F">
              <w:rPr>
                <w:noProof/>
                <w:webHidden/>
              </w:rPr>
              <w:fldChar w:fldCharType="begin"/>
            </w:r>
            <w:r w:rsidR="00A64D6F">
              <w:rPr>
                <w:noProof/>
                <w:webHidden/>
              </w:rPr>
              <w:instrText xml:space="preserve"> PAGEREF _Toc479416401 \h </w:instrText>
            </w:r>
            <w:r w:rsidR="00A64D6F">
              <w:rPr>
                <w:noProof/>
                <w:webHidden/>
              </w:rPr>
            </w:r>
            <w:r w:rsidR="00A64D6F">
              <w:rPr>
                <w:noProof/>
                <w:webHidden/>
              </w:rPr>
              <w:fldChar w:fldCharType="separate"/>
            </w:r>
            <w:r w:rsidR="00E653AD">
              <w:rPr>
                <w:noProof/>
                <w:webHidden/>
              </w:rPr>
              <w:t>4</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02" w:history="1">
            <w:r w:rsidR="00A64D6F" w:rsidRPr="00A313F0">
              <w:rPr>
                <w:rStyle w:val="Hyperlink"/>
                <w:noProof/>
              </w:rPr>
              <w:t>1.1</w:t>
            </w:r>
            <w:r w:rsidR="00A64D6F">
              <w:rPr>
                <w:rFonts w:eastAsiaTheme="minorEastAsia"/>
                <w:noProof/>
                <w:lang w:val="nl-NL" w:eastAsia="nl-NL"/>
              </w:rPr>
              <w:tab/>
            </w:r>
            <w:r w:rsidR="00A64D6F" w:rsidRPr="00A313F0">
              <w:rPr>
                <w:rStyle w:val="Hyperlink"/>
                <w:noProof/>
              </w:rPr>
              <w:t>Download and run HUSACCT</w:t>
            </w:r>
            <w:r w:rsidR="00A64D6F">
              <w:rPr>
                <w:noProof/>
                <w:webHidden/>
              </w:rPr>
              <w:tab/>
            </w:r>
            <w:r w:rsidR="00A64D6F">
              <w:rPr>
                <w:noProof/>
                <w:webHidden/>
              </w:rPr>
              <w:fldChar w:fldCharType="begin"/>
            </w:r>
            <w:r w:rsidR="00A64D6F">
              <w:rPr>
                <w:noProof/>
                <w:webHidden/>
              </w:rPr>
              <w:instrText xml:space="preserve"> PAGEREF _Toc479416402 \h </w:instrText>
            </w:r>
            <w:r w:rsidR="00A64D6F">
              <w:rPr>
                <w:noProof/>
                <w:webHidden/>
              </w:rPr>
            </w:r>
            <w:r w:rsidR="00A64D6F">
              <w:rPr>
                <w:noProof/>
                <w:webHidden/>
              </w:rPr>
              <w:fldChar w:fldCharType="separate"/>
            </w:r>
            <w:r w:rsidR="00E653AD">
              <w:rPr>
                <w:noProof/>
                <w:webHidden/>
              </w:rPr>
              <w:t>4</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03" w:history="1">
            <w:r w:rsidR="00A64D6F" w:rsidRPr="00A313F0">
              <w:rPr>
                <w:rStyle w:val="Hyperlink"/>
                <w:noProof/>
              </w:rPr>
              <w:t>1.2</w:t>
            </w:r>
            <w:r w:rsidR="00A64D6F">
              <w:rPr>
                <w:rFonts w:eastAsiaTheme="minorEastAsia"/>
                <w:noProof/>
                <w:lang w:val="nl-NL" w:eastAsia="nl-NL"/>
              </w:rPr>
              <w:tab/>
            </w:r>
            <w:r w:rsidR="00A64D6F" w:rsidRPr="00A313F0">
              <w:rPr>
                <w:rStyle w:val="Hyperlink"/>
                <w:noProof/>
              </w:rPr>
              <w:t>Overview of HUSACCT’s functionality</w:t>
            </w:r>
            <w:r w:rsidR="00A64D6F">
              <w:rPr>
                <w:noProof/>
                <w:webHidden/>
              </w:rPr>
              <w:tab/>
            </w:r>
            <w:r w:rsidR="00A64D6F">
              <w:rPr>
                <w:noProof/>
                <w:webHidden/>
              </w:rPr>
              <w:fldChar w:fldCharType="begin"/>
            </w:r>
            <w:r w:rsidR="00A64D6F">
              <w:rPr>
                <w:noProof/>
                <w:webHidden/>
              </w:rPr>
              <w:instrText xml:space="preserve"> PAGEREF _Toc479416403 \h </w:instrText>
            </w:r>
            <w:r w:rsidR="00A64D6F">
              <w:rPr>
                <w:noProof/>
                <w:webHidden/>
              </w:rPr>
            </w:r>
            <w:r w:rsidR="00A64D6F">
              <w:rPr>
                <w:noProof/>
                <w:webHidden/>
              </w:rPr>
              <w:fldChar w:fldCharType="separate"/>
            </w:r>
            <w:r w:rsidR="00E653AD">
              <w:rPr>
                <w:noProof/>
                <w:webHidden/>
              </w:rPr>
              <w:t>4</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04" w:history="1">
            <w:r w:rsidR="00A64D6F" w:rsidRPr="00A313F0">
              <w:rPr>
                <w:rStyle w:val="Hyperlink"/>
                <w:noProof/>
              </w:rPr>
              <w:t>1.2.1</w:t>
            </w:r>
            <w:r w:rsidR="00A64D6F">
              <w:rPr>
                <w:rFonts w:eastAsiaTheme="minorEastAsia"/>
                <w:noProof/>
                <w:lang w:val="nl-NL" w:eastAsia="nl-NL"/>
              </w:rPr>
              <w:tab/>
            </w:r>
            <w:r w:rsidR="00A64D6F" w:rsidRPr="00A313F0">
              <w:rPr>
                <w:rStyle w:val="Hyperlink"/>
                <w:noProof/>
              </w:rPr>
              <w:t>Overview of the Menu Options</w:t>
            </w:r>
            <w:r w:rsidR="00A64D6F">
              <w:rPr>
                <w:noProof/>
                <w:webHidden/>
              </w:rPr>
              <w:tab/>
            </w:r>
            <w:r w:rsidR="00A64D6F">
              <w:rPr>
                <w:noProof/>
                <w:webHidden/>
              </w:rPr>
              <w:fldChar w:fldCharType="begin"/>
            </w:r>
            <w:r w:rsidR="00A64D6F">
              <w:rPr>
                <w:noProof/>
                <w:webHidden/>
              </w:rPr>
              <w:instrText xml:space="preserve"> PAGEREF _Toc479416404 \h </w:instrText>
            </w:r>
            <w:r w:rsidR="00A64D6F">
              <w:rPr>
                <w:noProof/>
                <w:webHidden/>
              </w:rPr>
            </w:r>
            <w:r w:rsidR="00A64D6F">
              <w:rPr>
                <w:noProof/>
                <w:webHidden/>
              </w:rPr>
              <w:fldChar w:fldCharType="separate"/>
            </w:r>
            <w:r w:rsidR="00E653AD">
              <w:rPr>
                <w:noProof/>
                <w:webHidden/>
              </w:rPr>
              <w:t>5</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05" w:history="1">
            <w:r w:rsidR="00A64D6F" w:rsidRPr="00A313F0">
              <w:rPr>
                <w:rStyle w:val="Hyperlink"/>
                <w:noProof/>
              </w:rPr>
              <w:t>1.2.2</w:t>
            </w:r>
            <w:r w:rsidR="00A64D6F">
              <w:rPr>
                <w:rFonts w:eastAsiaTheme="minorEastAsia"/>
                <w:noProof/>
                <w:lang w:val="nl-NL" w:eastAsia="nl-NL"/>
              </w:rPr>
              <w:tab/>
            </w:r>
            <w:r w:rsidR="00A64D6F" w:rsidRPr="00A313F0">
              <w:rPr>
                <w:rStyle w:val="Hyperlink"/>
                <w:noProof/>
              </w:rPr>
              <w:t>Tour: Overview of SACC work Process with GUI</w:t>
            </w:r>
            <w:r w:rsidR="00A64D6F">
              <w:rPr>
                <w:noProof/>
                <w:webHidden/>
              </w:rPr>
              <w:tab/>
            </w:r>
            <w:r w:rsidR="00A64D6F">
              <w:rPr>
                <w:noProof/>
                <w:webHidden/>
              </w:rPr>
              <w:fldChar w:fldCharType="begin"/>
            </w:r>
            <w:r w:rsidR="00A64D6F">
              <w:rPr>
                <w:noProof/>
                <w:webHidden/>
              </w:rPr>
              <w:instrText xml:space="preserve"> PAGEREF _Toc479416405 \h </w:instrText>
            </w:r>
            <w:r w:rsidR="00A64D6F">
              <w:rPr>
                <w:noProof/>
                <w:webHidden/>
              </w:rPr>
            </w:r>
            <w:r w:rsidR="00A64D6F">
              <w:rPr>
                <w:noProof/>
                <w:webHidden/>
              </w:rPr>
              <w:fldChar w:fldCharType="separate"/>
            </w:r>
            <w:r w:rsidR="00E653AD">
              <w:rPr>
                <w:noProof/>
                <w:webHidden/>
              </w:rPr>
              <w:t>6</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06" w:history="1">
            <w:r w:rsidR="00A64D6F" w:rsidRPr="00A313F0">
              <w:rPr>
                <w:rStyle w:val="Hyperlink"/>
                <w:noProof/>
              </w:rPr>
              <w:t>1.2.3</w:t>
            </w:r>
            <w:r w:rsidR="00A64D6F">
              <w:rPr>
                <w:rFonts w:eastAsiaTheme="minorEastAsia"/>
                <w:noProof/>
                <w:lang w:val="nl-NL" w:eastAsia="nl-NL"/>
              </w:rPr>
              <w:tab/>
            </w:r>
            <w:r w:rsidR="00A64D6F" w:rsidRPr="00A313F0">
              <w:rPr>
                <w:rStyle w:val="Hyperlink"/>
                <w:noProof/>
              </w:rPr>
              <w:t>SACC Service for Continuous Integration</w:t>
            </w:r>
            <w:r w:rsidR="00A64D6F">
              <w:rPr>
                <w:noProof/>
                <w:webHidden/>
              </w:rPr>
              <w:tab/>
            </w:r>
            <w:r w:rsidR="00A64D6F">
              <w:rPr>
                <w:noProof/>
                <w:webHidden/>
              </w:rPr>
              <w:fldChar w:fldCharType="begin"/>
            </w:r>
            <w:r w:rsidR="00A64D6F">
              <w:rPr>
                <w:noProof/>
                <w:webHidden/>
              </w:rPr>
              <w:instrText xml:space="preserve"> PAGEREF _Toc479416406 \h </w:instrText>
            </w:r>
            <w:r w:rsidR="00A64D6F">
              <w:rPr>
                <w:noProof/>
                <w:webHidden/>
              </w:rPr>
            </w:r>
            <w:r w:rsidR="00A64D6F">
              <w:rPr>
                <w:noProof/>
                <w:webHidden/>
              </w:rPr>
              <w:fldChar w:fldCharType="separate"/>
            </w:r>
            <w:r w:rsidR="00E653AD">
              <w:rPr>
                <w:noProof/>
                <w:webHidden/>
              </w:rPr>
              <w:t>11</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07" w:history="1">
            <w:r w:rsidR="00A64D6F" w:rsidRPr="00A313F0">
              <w:rPr>
                <w:rStyle w:val="Hyperlink"/>
                <w:noProof/>
              </w:rPr>
              <w:t>2</w:t>
            </w:r>
            <w:r w:rsidR="00A64D6F">
              <w:rPr>
                <w:rFonts w:eastAsiaTheme="minorEastAsia"/>
                <w:noProof/>
                <w:lang w:val="nl-NL" w:eastAsia="nl-NL"/>
              </w:rPr>
              <w:tab/>
            </w:r>
            <w:r w:rsidR="00A64D6F" w:rsidRPr="00A313F0">
              <w:rPr>
                <w:rStyle w:val="Hyperlink"/>
                <w:noProof/>
              </w:rPr>
              <w:t>Menu: File</w:t>
            </w:r>
            <w:r w:rsidR="00A64D6F">
              <w:rPr>
                <w:noProof/>
                <w:webHidden/>
              </w:rPr>
              <w:tab/>
            </w:r>
            <w:r w:rsidR="00A64D6F">
              <w:rPr>
                <w:noProof/>
                <w:webHidden/>
              </w:rPr>
              <w:fldChar w:fldCharType="begin"/>
            </w:r>
            <w:r w:rsidR="00A64D6F">
              <w:rPr>
                <w:noProof/>
                <w:webHidden/>
              </w:rPr>
              <w:instrText xml:space="preserve"> PAGEREF _Toc479416407 \h </w:instrText>
            </w:r>
            <w:r w:rsidR="00A64D6F">
              <w:rPr>
                <w:noProof/>
                <w:webHidden/>
              </w:rPr>
            </w:r>
            <w:r w:rsidR="00A64D6F">
              <w:rPr>
                <w:noProof/>
                <w:webHidden/>
              </w:rPr>
              <w:fldChar w:fldCharType="separate"/>
            </w:r>
            <w:r w:rsidR="00E653AD">
              <w:rPr>
                <w:noProof/>
                <w:webHidden/>
              </w:rPr>
              <w:t>13</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08" w:history="1">
            <w:r w:rsidR="00A64D6F" w:rsidRPr="00A313F0">
              <w:rPr>
                <w:rStyle w:val="Hyperlink"/>
                <w:noProof/>
              </w:rPr>
              <w:t>2.1</w:t>
            </w:r>
            <w:r w:rsidR="00A64D6F">
              <w:rPr>
                <w:rFonts w:eastAsiaTheme="minorEastAsia"/>
                <w:noProof/>
                <w:lang w:val="nl-NL" w:eastAsia="nl-NL"/>
              </w:rPr>
              <w:tab/>
            </w:r>
            <w:r w:rsidR="00A64D6F" w:rsidRPr="00A313F0">
              <w:rPr>
                <w:rStyle w:val="Hyperlink"/>
                <w:noProof/>
              </w:rPr>
              <w:t>New Workspace</w:t>
            </w:r>
            <w:r w:rsidR="00A64D6F">
              <w:rPr>
                <w:noProof/>
                <w:webHidden/>
              </w:rPr>
              <w:tab/>
            </w:r>
            <w:r w:rsidR="00A64D6F">
              <w:rPr>
                <w:noProof/>
                <w:webHidden/>
              </w:rPr>
              <w:fldChar w:fldCharType="begin"/>
            </w:r>
            <w:r w:rsidR="00A64D6F">
              <w:rPr>
                <w:noProof/>
                <w:webHidden/>
              </w:rPr>
              <w:instrText xml:space="preserve"> PAGEREF _Toc479416408 \h </w:instrText>
            </w:r>
            <w:r w:rsidR="00A64D6F">
              <w:rPr>
                <w:noProof/>
                <w:webHidden/>
              </w:rPr>
            </w:r>
            <w:r w:rsidR="00A64D6F">
              <w:rPr>
                <w:noProof/>
                <w:webHidden/>
              </w:rPr>
              <w:fldChar w:fldCharType="separate"/>
            </w:r>
            <w:r w:rsidR="00E653AD">
              <w:rPr>
                <w:noProof/>
                <w:webHidden/>
              </w:rPr>
              <w:t>13</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09" w:history="1">
            <w:r w:rsidR="00A64D6F" w:rsidRPr="00A313F0">
              <w:rPr>
                <w:rStyle w:val="Hyperlink"/>
                <w:noProof/>
              </w:rPr>
              <w:t>2.2</w:t>
            </w:r>
            <w:r w:rsidR="00A64D6F">
              <w:rPr>
                <w:rFonts w:eastAsiaTheme="minorEastAsia"/>
                <w:noProof/>
                <w:lang w:val="nl-NL" w:eastAsia="nl-NL"/>
              </w:rPr>
              <w:tab/>
            </w:r>
            <w:r w:rsidR="00A64D6F" w:rsidRPr="00A313F0">
              <w:rPr>
                <w:rStyle w:val="Hyperlink"/>
                <w:noProof/>
              </w:rPr>
              <w:t>Open Workspace</w:t>
            </w:r>
            <w:r w:rsidR="00A64D6F">
              <w:rPr>
                <w:noProof/>
                <w:webHidden/>
              </w:rPr>
              <w:tab/>
            </w:r>
            <w:r w:rsidR="00A64D6F">
              <w:rPr>
                <w:noProof/>
                <w:webHidden/>
              </w:rPr>
              <w:fldChar w:fldCharType="begin"/>
            </w:r>
            <w:r w:rsidR="00A64D6F">
              <w:rPr>
                <w:noProof/>
                <w:webHidden/>
              </w:rPr>
              <w:instrText xml:space="preserve"> PAGEREF _Toc479416409 \h </w:instrText>
            </w:r>
            <w:r w:rsidR="00A64D6F">
              <w:rPr>
                <w:noProof/>
                <w:webHidden/>
              </w:rPr>
            </w:r>
            <w:r w:rsidR="00A64D6F">
              <w:rPr>
                <w:noProof/>
                <w:webHidden/>
              </w:rPr>
              <w:fldChar w:fldCharType="separate"/>
            </w:r>
            <w:r w:rsidR="00E653AD">
              <w:rPr>
                <w:noProof/>
                <w:webHidden/>
              </w:rPr>
              <w:t>13</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10" w:history="1">
            <w:r w:rsidR="00A64D6F" w:rsidRPr="00A313F0">
              <w:rPr>
                <w:rStyle w:val="Hyperlink"/>
                <w:noProof/>
              </w:rPr>
              <w:t>2.3</w:t>
            </w:r>
            <w:r w:rsidR="00A64D6F">
              <w:rPr>
                <w:rFonts w:eastAsiaTheme="minorEastAsia"/>
                <w:noProof/>
                <w:lang w:val="nl-NL" w:eastAsia="nl-NL"/>
              </w:rPr>
              <w:tab/>
            </w:r>
            <w:r w:rsidR="00A64D6F" w:rsidRPr="00A313F0">
              <w:rPr>
                <w:rStyle w:val="Hyperlink"/>
                <w:noProof/>
              </w:rPr>
              <w:t>Save Workspace</w:t>
            </w:r>
            <w:r w:rsidR="00A64D6F">
              <w:rPr>
                <w:noProof/>
                <w:webHidden/>
              </w:rPr>
              <w:tab/>
            </w:r>
            <w:r w:rsidR="00A64D6F">
              <w:rPr>
                <w:noProof/>
                <w:webHidden/>
              </w:rPr>
              <w:fldChar w:fldCharType="begin"/>
            </w:r>
            <w:r w:rsidR="00A64D6F">
              <w:rPr>
                <w:noProof/>
                <w:webHidden/>
              </w:rPr>
              <w:instrText xml:space="preserve"> PAGEREF _Toc479416410 \h </w:instrText>
            </w:r>
            <w:r w:rsidR="00A64D6F">
              <w:rPr>
                <w:noProof/>
                <w:webHidden/>
              </w:rPr>
            </w:r>
            <w:r w:rsidR="00A64D6F">
              <w:rPr>
                <w:noProof/>
                <w:webHidden/>
              </w:rPr>
              <w:fldChar w:fldCharType="separate"/>
            </w:r>
            <w:r w:rsidR="00E653AD">
              <w:rPr>
                <w:noProof/>
                <w:webHidden/>
              </w:rPr>
              <w:t>14</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11" w:history="1">
            <w:r w:rsidR="00A64D6F" w:rsidRPr="00A313F0">
              <w:rPr>
                <w:rStyle w:val="Hyperlink"/>
                <w:noProof/>
              </w:rPr>
              <w:t>3</w:t>
            </w:r>
            <w:r w:rsidR="00A64D6F">
              <w:rPr>
                <w:rFonts w:eastAsiaTheme="minorEastAsia"/>
                <w:noProof/>
                <w:lang w:val="nl-NL" w:eastAsia="nl-NL"/>
              </w:rPr>
              <w:tab/>
            </w:r>
            <w:r w:rsidR="00A64D6F" w:rsidRPr="00A313F0">
              <w:rPr>
                <w:rStyle w:val="Hyperlink"/>
                <w:noProof/>
              </w:rPr>
              <w:t>MENU: Define intended architecture</w:t>
            </w:r>
            <w:r w:rsidR="00A64D6F">
              <w:rPr>
                <w:noProof/>
                <w:webHidden/>
              </w:rPr>
              <w:tab/>
            </w:r>
            <w:r w:rsidR="00A64D6F">
              <w:rPr>
                <w:noProof/>
                <w:webHidden/>
              </w:rPr>
              <w:fldChar w:fldCharType="begin"/>
            </w:r>
            <w:r w:rsidR="00A64D6F">
              <w:rPr>
                <w:noProof/>
                <w:webHidden/>
              </w:rPr>
              <w:instrText xml:space="preserve"> PAGEREF _Toc479416411 \h </w:instrText>
            </w:r>
            <w:r w:rsidR="00A64D6F">
              <w:rPr>
                <w:noProof/>
                <w:webHidden/>
              </w:rPr>
            </w:r>
            <w:r w:rsidR="00A64D6F">
              <w:rPr>
                <w:noProof/>
                <w:webHidden/>
              </w:rPr>
              <w:fldChar w:fldCharType="separate"/>
            </w:r>
            <w:r w:rsidR="00E653AD">
              <w:rPr>
                <w:noProof/>
                <w:webHidden/>
              </w:rPr>
              <w:t>15</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12" w:history="1">
            <w:r w:rsidR="00A64D6F" w:rsidRPr="00A313F0">
              <w:rPr>
                <w:rStyle w:val="Hyperlink"/>
                <w:noProof/>
              </w:rPr>
              <w:t>3.1</w:t>
            </w:r>
            <w:r w:rsidR="00A64D6F">
              <w:rPr>
                <w:rFonts w:eastAsiaTheme="minorEastAsia"/>
                <w:noProof/>
                <w:lang w:val="nl-NL" w:eastAsia="nl-NL"/>
              </w:rPr>
              <w:tab/>
            </w:r>
            <w:r w:rsidR="00A64D6F" w:rsidRPr="00A313F0">
              <w:rPr>
                <w:rStyle w:val="Hyperlink"/>
                <w:noProof/>
              </w:rPr>
              <w:t>Module Types and Rule Types</w:t>
            </w:r>
            <w:r w:rsidR="00A64D6F">
              <w:rPr>
                <w:noProof/>
                <w:webHidden/>
              </w:rPr>
              <w:tab/>
            </w:r>
            <w:r w:rsidR="00A64D6F">
              <w:rPr>
                <w:noProof/>
                <w:webHidden/>
              </w:rPr>
              <w:fldChar w:fldCharType="begin"/>
            </w:r>
            <w:r w:rsidR="00A64D6F">
              <w:rPr>
                <w:noProof/>
                <w:webHidden/>
              </w:rPr>
              <w:instrText xml:space="preserve"> PAGEREF _Toc479416412 \h </w:instrText>
            </w:r>
            <w:r w:rsidR="00A64D6F">
              <w:rPr>
                <w:noProof/>
                <w:webHidden/>
              </w:rPr>
            </w:r>
            <w:r w:rsidR="00A64D6F">
              <w:rPr>
                <w:noProof/>
                <w:webHidden/>
              </w:rPr>
              <w:fldChar w:fldCharType="separate"/>
            </w:r>
            <w:r w:rsidR="00E653AD">
              <w:rPr>
                <w:noProof/>
                <w:webHidden/>
              </w:rPr>
              <w:t>15</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3" w:history="1">
            <w:r w:rsidR="00A64D6F" w:rsidRPr="00A313F0">
              <w:rPr>
                <w:rStyle w:val="Hyperlink"/>
                <w:noProof/>
              </w:rPr>
              <w:t>3.1.1</w:t>
            </w:r>
            <w:r w:rsidR="00A64D6F">
              <w:rPr>
                <w:rFonts w:eastAsiaTheme="minorEastAsia"/>
                <w:noProof/>
                <w:lang w:val="nl-NL" w:eastAsia="nl-NL"/>
              </w:rPr>
              <w:tab/>
            </w:r>
            <w:r w:rsidR="00A64D6F" w:rsidRPr="00A313F0">
              <w:rPr>
                <w:rStyle w:val="Hyperlink"/>
                <w:noProof/>
              </w:rPr>
              <w:t>Common Module Types</w:t>
            </w:r>
            <w:r w:rsidR="00A64D6F">
              <w:rPr>
                <w:noProof/>
                <w:webHidden/>
              </w:rPr>
              <w:tab/>
            </w:r>
            <w:r w:rsidR="00A64D6F">
              <w:rPr>
                <w:noProof/>
                <w:webHidden/>
              </w:rPr>
              <w:fldChar w:fldCharType="begin"/>
            </w:r>
            <w:r w:rsidR="00A64D6F">
              <w:rPr>
                <w:noProof/>
                <w:webHidden/>
              </w:rPr>
              <w:instrText xml:space="preserve"> PAGEREF _Toc479416413 \h </w:instrText>
            </w:r>
            <w:r w:rsidR="00A64D6F">
              <w:rPr>
                <w:noProof/>
                <w:webHidden/>
              </w:rPr>
            </w:r>
            <w:r w:rsidR="00A64D6F">
              <w:rPr>
                <w:noProof/>
                <w:webHidden/>
              </w:rPr>
              <w:fldChar w:fldCharType="separate"/>
            </w:r>
            <w:r w:rsidR="00E653AD">
              <w:rPr>
                <w:noProof/>
                <w:webHidden/>
              </w:rPr>
              <w:t>16</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4" w:history="1">
            <w:r w:rsidR="00A64D6F" w:rsidRPr="00A313F0">
              <w:rPr>
                <w:rStyle w:val="Hyperlink"/>
                <w:noProof/>
              </w:rPr>
              <w:t>3.1.2</w:t>
            </w:r>
            <w:r w:rsidR="00A64D6F">
              <w:rPr>
                <w:rFonts w:eastAsiaTheme="minorEastAsia"/>
                <w:noProof/>
                <w:lang w:val="nl-NL" w:eastAsia="nl-NL"/>
              </w:rPr>
              <w:tab/>
            </w:r>
            <w:r w:rsidR="00A64D6F" w:rsidRPr="00A313F0">
              <w:rPr>
                <w:rStyle w:val="Hyperlink"/>
                <w:noProof/>
              </w:rPr>
              <w:t>Common Rule Types</w:t>
            </w:r>
            <w:r w:rsidR="00A64D6F">
              <w:rPr>
                <w:noProof/>
                <w:webHidden/>
              </w:rPr>
              <w:tab/>
            </w:r>
            <w:r w:rsidR="00A64D6F">
              <w:rPr>
                <w:noProof/>
                <w:webHidden/>
              </w:rPr>
              <w:fldChar w:fldCharType="begin"/>
            </w:r>
            <w:r w:rsidR="00A64D6F">
              <w:rPr>
                <w:noProof/>
                <w:webHidden/>
              </w:rPr>
              <w:instrText xml:space="preserve"> PAGEREF _Toc479416414 \h </w:instrText>
            </w:r>
            <w:r w:rsidR="00A64D6F">
              <w:rPr>
                <w:noProof/>
                <w:webHidden/>
              </w:rPr>
            </w:r>
            <w:r w:rsidR="00A64D6F">
              <w:rPr>
                <w:noProof/>
                <w:webHidden/>
              </w:rPr>
              <w:fldChar w:fldCharType="separate"/>
            </w:r>
            <w:r w:rsidR="00E653AD">
              <w:rPr>
                <w:noProof/>
                <w:webHidden/>
              </w:rPr>
              <w:t>17</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15" w:history="1">
            <w:r w:rsidR="00A64D6F" w:rsidRPr="00A313F0">
              <w:rPr>
                <w:rStyle w:val="Hyperlink"/>
                <w:noProof/>
              </w:rPr>
              <w:t>3.2</w:t>
            </w:r>
            <w:r w:rsidR="00A64D6F">
              <w:rPr>
                <w:rFonts w:eastAsiaTheme="minorEastAsia"/>
                <w:noProof/>
                <w:lang w:val="nl-NL" w:eastAsia="nl-NL"/>
              </w:rPr>
              <w:tab/>
            </w:r>
            <w:r w:rsidR="00A64D6F" w:rsidRPr="00A313F0">
              <w:rPr>
                <w:rStyle w:val="Hyperlink"/>
                <w:noProof/>
              </w:rPr>
              <w:t>Define Intended Architecture</w:t>
            </w:r>
            <w:r w:rsidR="00A64D6F">
              <w:rPr>
                <w:noProof/>
                <w:webHidden/>
              </w:rPr>
              <w:tab/>
            </w:r>
            <w:r w:rsidR="00A64D6F">
              <w:rPr>
                <w:noProof/>
                <w:webHidden/>
              </w:rPr>
              <w:fldChar w:fldCharType="begin"/>
            </w:r>
            <w:r w:rsidR="00A64D6F">
              <w:rPr>
                <w:noProof/>
                <w:webHidden/>
              </w:rPr>
              <w:instrText xml:space="preserve"> PAGEREF _Toc479416415 \h </w:instrText>
            </w:r>
            <w:r w:rsidR="00A64D6F">
              <w:rPr>
                <w:noProof/>
                <w:webHidden/>
              </w:rPr>
            </w:r>
            <w:r w:rsidR="00A64D6F">
              <w:rPr>
                <w:noProof/>
                <w:webHidden/>
              </w:rPr>
              <w:fldChar w:fldCharType="separate"/>
            </w:r>
            <w:r w:rsidR="00E653AD">
              <w:rPr>
                <w:noProof/>
                <w:webHidden/>
              </w:rPr>
              <w:t>18</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6" w:history="1">
            <w:r w:rsidR="00A64D6F" w:rsidRPr="00A313F0">
              <w:rPr>
                <w:rStyle w:val="Hyperlink"/>
                <w:noProof/>
              </w:rPr>
              <w:t>3.2.1</w:t>
            </w:r>
            <w:r w:rsidR="00A64D6F">
              <w:rPr>
                <w:rFonts w:eastAsiaTheme="minorEastAsia"/>
                <w:noProof/>
                <w:lang w:val="nl-NL" w:eastAsia="nl-NL"/>
              </w:rPr>
              <w:tab/>
            </w:r>
            <w:r w:rsidR="00A64D6F" w:rsidRPr="00A313F0">
              <w:rPr>
                <w:rStyle w:val="Hyperlink"/>
                <w:noProof/>
              </w:rPr>
              <w:t>Overview</w:t>
            </w:r>
            <w:r w:rsidR="00A64D6F">
              <w:rPr>
                <w:noProof/>
                <w:webHidden/>
              </w:rPr>
              <w:tab/>
            </w:r>
            <w:r w:rsidR="00A64D6F">
              <w:rPr>
                <w:noProof/>
                <w:webHidden/>
              </w:rPr>
              <w:fldChar w:fldCharType="begin"/>
            </w:r>
            <w:r w:rsidR="00A64D6F">
              <w:rPr>
                <w:noProof/>
                <w:webHidden/>
              </w:rPr>
              <w:instrText xml:space="preserve"> PAGEREF _Toc479416416 \h </w:instrText>
            </w:r>
            <w:r w:rsidR="00A64D6F">
              <w:rPr>
                <w:noProof/>
                <w:webHidden/>
              </w:rPr>
            </w:r>
            <w:r w:rsidR="00A64D6F">
              <w:rPr>
                <w:noProof/>
                <w:webHidden/>
              </w:rPr>
              <w:fldChar w:fldCharType="separate"/>
            </w:r>
            <w:r w:rsidR="00E653AD">
              <w:rPr>
                <w:noProof/>
                <w:webHidden/>
              </w:rPr>
              <w:t>18</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7" w:history="1">
            <w:r w:rsidR="00A64D6F" w:rsidRPr="00A313F0">
              <w:rPr>
                <w:rStyle w:val="Hyperlink"/>
                <w:noProof/>
              </w:rPr>
              <w:t>3.2.2</w:t>
            </w:r>
            <w:r w:rsidR="00A64D6F">
              <w:rPr>
                <w:rFonts w:eastAsiaTheme="minorEastAsia"/>
                <w:noProof/>
                <w:lang w:val="nl-NL" w:eastAsia="nl-NL"/>
              </w:rPr>
              <w:tab/>
            </w:r>
            <w:r w:rsidR="00A64D6F" w:rsidRPr="00A313F0">
              <w:rPr>
                <w:rStyle w:val="Hyperlink"/>
                <w:noProof/>
              </w:rPr>
              <w:t>Add Modules</w:t>
            </w:r>
            <w:r w:rsidR="00A64D6F">
              <w:rPr>
                <w:noProof/>
                <w:webHidden/>
              </w:rPr>
              <w:tab/>
            </w:r>
            <w:r w:rsidR="00A64D6F">
              <w:rPr>
                <w:noProof/>
                <w:webHidden/>
              </w:rPr>
              <w:fldChar w:fldCharType="begin"/>
            </w:r>
            <w:r w:rsidR="00A64D6F">
              <w:rPr>
                <w:noProof/>
                <w:webHidden/>
              </w:rPr>
              <w:instrText xml:space="preserve"> PAGEREF _Toc479416417 \h </w:instrText>
            </w:r>
            <w:r w:rsidR="00A64D6F">
              <w:rPr>
                <w:noProof/>
                <w:webHidden/>
              </w:rPr>
            </w:r>
            <w:r w:rsidR="00A64D6F">
              <w:rPr>
                <w:noProof/>
                <w:webHidden/>
              </w:rPr>
              <w:fldChar w:fldCharType="separate"/>
            </w:r>
            <w:r w:rsidR="00E653AD">
              <w:rPr>
                <w:noProof/>
                <w:webHidden/>
              </w:rPr>
              <w:t>19</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8" w:history="1">
            <w:r w:rsidR="00A64D6F" w:rsidRPr="00A313F0">
              <w:rPr>
                <w:rStyle w:val="Hyperlink"/>
                <w:noProof/>
              </w:rPr>
              <w:t>3.2.3</w:t>
            </w:r>
            <w:r w:rsidR="00A64D6F">
              <w:rPr>
                <w:rFonts w:eastAsiaTheme="minorEastAsia"/>
                <w:noProof/>
                <w:lang w:val="nl-NL" w:eastAsia="nl-NL"/>
              </w:rPr>
              <w:tab/>
            </w:r>
            <w:r w:rsidR="00A64D6F" w:rsidRPr="00A313F0">
              <w:rPr>
                <w:rStyle w:val="Hyperlink"/>
                <w:noProof/>
              </w:rPr>
              <w:t>Assign Software units</w:t>
            </w:r>
            <w:r w:rsidR="00A64D6F">
              <w:rPr>
                <w:noProof/>
                <w:webHidden/>
              </w:rPr>
              <w:tab/>
            </w:r>
            <w:r w:rsidR="00A64D6F">
              <w:rPr>
                <w:noProof/>
                <w:webHidden/>
              </w:rPr>
              <w:fldChar w:fldCharType="begin"/>
            </w:r>
            <w:r w:rsidR="00A64D6F">
              <w:rPr>
                <w:noProof/>
                <w:webHidden/>
              </w:rPr>
              <w:instrText xml:space="preserve"> PAGEREF _Toc479416418 \h </w:instrText>
            </w:r>
            <w:r w:rsidR="00A64D6F">
              <w:rPr>
                <w:noProof/>
                <w:webHidden/>
              </w:rPr>
            </w:r>
            <w:r w:rsidR="00A64D6F">
              <w:rPr>
                <w:noProof/>
                <w:webHidden/>
              </w:rPr>
              <w:fldChar w:fldCharType="separate"/>
            </w:r>
            <w:r w:rsidR="00E653AD">
              <w:rPr>
                <w:noProof/>
                <w:webHidden/>
              </w:rPr>
              <w:t>20</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19" w:history="1">
            <w:r w:rsidR="00A64D6F" w:rsidRPr="00A313F0">
              <w:rPr>
                <w:rStyle w:val="Hyperlink"/>
                <w:noProof/>
              </w:rPr>
              <w:t>3.2.4</w:t>
            </w:r>
            <w:r w:rsidR="00A64D6F">
              <w:rPr>
                <w:rFonts w:eastAsiaTheme="minorEastAsia"/>
                <w:noProof/>
                <w:lang w:val="nl-NL" w:eastAsia="nl-NL"/>
              </w:rPr>
              <w:tab/>
            </w:r>
            <w:r w:rsidR="00A64D6F" w:rsidRPr="00A313F0">
              <w:rPr>
                <w:rStyle w:val="Hyperlink"/>
                <w:noProof/>
              </w:rPr>
              <w:t>Add Rules</w:t>
            </w:r>
            <w:r w:rsidR="00A64D6F">
              <w:rPr>
                <w:noProof/>
                <w:webHidden/>
              </w:rPr>
              <w:tab/>
            </w:r>
            <w:r w:rsidR="00A64D6F">
              <w:rPr>
                <w:noProof/>
                <w:webHidden/>
              </w:rPr>
              <w:fldChar w:fldCharType="begin"/>
            </w:r>
            <w:r w:rsidR="00A64D6F">
              <w:rPr>
                <w:noProof/>
                <w:webHidden/>
              </w:rPr>
              <w:instrText xml:space="preserve"> PAGEREF _Toc479416419 \h </w:instrText>
            </w:r>
            <w:r w:rsidR="00A64D6F">
              <w:rPr>
                <w:noProof/>
                <w:webHidden/>
              </w:rPr>
            </w:r>
            <w:r w:rsidR="00A64D6F">
              <w:rPr>
                <w:noProof/>
                <w:webHidden/>
              </w:rPr>
              <w:fldChar w:fldCharType="separate"/>
            </w:r>
            <w:r w:rsidR="00E653AD">
              <w:rPr>
                <w:noProof/>
                <w:webHidden/>
              </w:rPr>
              <w:t>20</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20" w:history="1">
            <w:r w:rsidR="00A64D6F" w:rsidRPr="00A313F0">
              <w:rPr>
                <w:rStyle w:val="Hyperlink"/>
                <w:noProof/>
              </w:rPr>
              <w:t>3.2.5</w:t>
            </w:r>
            <w:r w:rsidR="00A64D6F">
              <w:rPr>
                <w:rFonts w:eastAsiaTheme="minorEastAsia"/>
                <w:noProof/>
                <w:lang w:val="nl-NL" w:eastAsia="nl-NL"/>
              </w:rPr>
              <w:tab/>
            </w:r>
            <w:r w:rsidR="00A64D6F" w:rsidRPr="00A313F0">
              <w:rPr>
                <w:rStyle w:val="Hyperlink"/>
                <w:noProof/>
              </w:rPr>
              <w:t>Add Exceptions to a Rule</w:t>
            </w:r>
            <w:r w:rsidR="00A64D6F">
              <w:rPr>
                <w:noProof/>
                <w:webHidden/>
              </w:rPr>
              <w:tab/>
            </w:r>
            <w:r w:rsidR="00A64D6F">
              <w:rPr>
                <w:noProof/>
                <w:webHidden/>
              </w:rPr>
              <w:fldChar w:fldCharType="begin"/>
            </w:r>
            <w:r w:rsidR="00A64D6F">
              <w:rPr>
                <w:noProof/>
                <w:webHidden/>
              </w:rPr>
              <w:instrText xml:space="preserve"> PAGEREF _Toc479416420 \h </w:instrText>
            </w:r>
            <w:r w:rsidR="00A64D6F">
              <w:rPr>
                <w:noProof/>
                <w:webHidden/>
              </w:rPr>
            </w:r>
            <w:r w:rsidR="00A64D6F">
              <w:rPr>
                <w:noProof/>
                <w:webHidden/>
              </w:rPr>
              <w:fldChar w:fldCharType="separate"/>
            </w:r>
            <w:r w:rsidR="00E653AD">
              <w:rPr>
                <w:noProof/>
                <w:webHidden/>
              </w:rPr>
              <w:t>21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21" w:history="1">
            <w:r w:rsidR="00A64D6F" w:rsidRPr="00A313F0">
              <w:rPr>
                <w:rStyle w:val="Hyperlink"/>
                <w:noProof/>
              </w:rPr>
              <w:t>3.2.6</w:t>
            </w:r>
            <w:r w:rsidR="00A64D6F">
              <w:rPr>
                <w:rFonts w:eastAsiaTheme="minorEastAsia"/>
                <w:noProof/>
                <w:lang w:val="nl-NL" w:eastAsia="nl-NL"/>
              </w:rPr>
              <w:tab/>
            </w:r>
            <w:r w:rsidR="00A64D6F" w:rsidRPr="00A313F0">
              <w:rPr>
                <w:rStyle w:val="Hyperlink"/>
                <w:noProof/>
              </w:rPr>
              <w:t>Set Expression and/or Configuration Filter To a Rule</w:t>
            </w:r>
            <w:r w:rsidR="00A64D6F">
              <w:rPr>
                <w:noProof/>
                <w:webHidden/>
              </w:rPr>
              <w:tab/>
            </w:r>
            <w:r w:rsidR="00A64D6F">
              <w:rPr>
                <w:noProof/>
                <w:webHidden/>
              </w:rPr>
              <w:fldChar w:fldCharType="begin"/>
            </w:r>
            <w:r w:rsidR="00A64D6F">
              <w:rPr>
                <w:noProof/>
                <w:webHidden/>
              </w:rPr>
              <w:instrText xml:space="preserve"> PAGEREF _Toc479416421 \h </w:instrText>
            </w:r>
            <w:r w:rsidR="00A64D6F">
              <w:rPr>
                <w:noProof/>
                <w:webHidden/>
              </w:rPr>
            </w:r>
            <w:r w:rsidR="00A64D6F">
              <w:rPr>
                <w:noProof/>
                <w:webHidden/>
              </w:rPr>
              <w:fldChar w:fldCharType="separate"/>
            </w:r>
            <w:r w:rsidR="00E653AD">
              <w:rPr>
                <w:noProof/>
                <w:webHidden/>
              </w:rPr>
              <w:t>21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22" w:history="1">
            <w:r w:rsidR="00A64D6F" w:rsidRPr="00A313F0">
              <w:rPr>
                <w:rStyle w:val="Hyperlink"/>
                <w:noProof/>
              </w:rPr>
              <w:t>3.2.7</w:t>
            </w:r>
            <w:r w:rsidR="00A64D6F">
              <w:rPr>
                <w:rFonts w:eastAsiaTheme="minorEastAsia"/>
                <w:noProof/>
                <w:lang w:val="nl-NL" w:eastAsia="nl-NL"/>
              </w:rPr>
              <w:tab/>
            </w:r>
            <w:r w:rsidR="00A64D6F" w:rsidRPr="00A313F0">
              <w:rPr>
                <w:rStyle w:val="Hyperlink"/>
                <w:noProof/>
              </w:rPr>
              <w:t>Move Layers</w:t>
            </w:r>
            <w:r w:rsidR="00A64D6F">
              <w:rPr>
                <w:noProof/>
                <w:webHidden/>
              </w:rPr>
              <w:tab/>
            </w:r>
            <w:r w:rsidR="00A64D6F">
              <w:rPr>
                <w:noProof/>
                <w:webHidden/>
              </w:rPr>
              <w:fldChar w:fldCharType="begin"/>
            </w:r>
            <w:r w:rsidR="00A64D6F">
              <w:rPr>
                <w:noProof/>
                <w:webHidden/>
              </w:rPr>
              <w:instrText xml:space="preserve"> PAGEREF _Toc479416422 \h </w:instrText>
            </w:r>
            <w:r w:rsidR="00A64D6F">
              <w:rPr>
                <w:noProof/>
                <w:webHidden/>
              </w:rPr>
            </w:r>
            <w:r w:rsidR="00A64D6F">
              <w:rPr>
                <w:noProof/>
                <w:webHidden/>
              </w:rPr>
              <w:fldChar w:fldCharType="separate"/>
            </w:r>
            <w:r w:rsidR="00E653AD">
              <w:rPr>
                <w:noProof/>
                <w:webHidden/>
              </w:rPr>
              <w:t>22</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23" w:history="1">
            <w:r w:rsidR="00A64D6F" w:rsidRPr="00A313F0">
              <w:rPr>
                <w:rStyle w:val="Hyperlink"/>
                <w:noProof/>
              </w:rPr>
              <w:t>3.2.8</w:t>
            </w:r>
            <w:r w:rsidR="00A64D6F">
              <w:rPr>
                <w:rFonts w:eastAsiaTheme="minorEastAsia"/>
                <w:noProof/>
                <w:lang w:val="nl-NL" w:eastAsia="nl-NL"/>
              </w:rPr>
              <w:tab/>
            </w:r>
            <w:r w:rsidR="00A64D6F" w:rsidRPr="00A313F0">
              <w:rPr>
                <w:rStyle w:val="Hyperlink"/>
                <w:noProof/>
              </w:rPr>
              <w:t>Conflicting Rules</w:t>
            </w:r>
            <w:r w:rsidR="00A64D6F">
              <w:rPr>
                <w:noProof/>
                <w:webHidden/>
              </w:rPr>
              <w:tab/>
            </w:r>
            <w:r w:rsidR="00A64D6F">
              <w:rPr>
                <w:noProof/>
                <w:webHidden/>
              </w:rPr>
              <w:fldChar w:fldCharType="begin"/>
            </w:r>
            <w:r w:rsidR="00A64D6F">
              <w:rPr>
                <w:noProof/>
                <w:webHidden/>
              </w:rPr>
              <w:instrText xml:space="preserve"> PAGEREF _Toc479416423 \h </w:instrText>
            </w:r>
            <w:r w:rsidR="00A64D6F">
              <w:rPr>
                <w:noProof/>
                <w:webHidden/>
              </w:rPr>
            </w:r>
            <w:r w:rsidR="00A64D6F">
              <w:rPr>
                <w:noProof/>
                <w:webHidden/>
              </w:rPr>
              <w:fldChar w:fldCharType="separate"/>
            </w:r>
            <w:r w:rsidR="00E653AD">
              <w:rPr>
                <w:noProof/>
                <w:webHidden/>
              </w:rPr>
              <w:t>23</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24" w:history="1">
            <w:r w:rsidR="00A64D6F" w:rsidRPr="00A313F0">
              <w:rPr>
                <w:rStyle w:val="Hyperlink"/>
                <w:noProof/>
              </w:rPr>
              <w:t>3.2.9</w:t>
            </w:r>
            <w:r w:rsidR="00A64D6F">
              <w:rPr>
                <w:rFonts w:eastAsiaTheme="minorEastAsia"/>
                <w:noProof/>
                <w:lang w:val="nl-NL" w:eastAsia="nl-NL"/>
              </w:rPr>
              <w:tab/>
            </w:r>
            <w:r w:rsidR="00A64D6F" w:rsidRPr="00A313F0">
              <w:rPr>
                <w:rStyle w:val="Hyperlink"/>
                <w:noProof/>
              </w:rPr>
              <w:t>View Intended Architecture in Browser</w:t>
            </w:r>
            <w:r w:rsidR="00A64D6F">
              <w:rPr>
                <w:noProof/>
                <w:webHidden/>
              </w:rPr>
              <w:tab/>
            </w:r>
            <w:r w:rsidR="00A64D6F">
              <w:rPr>
                <w:noProof/>
                <w:webHidden/>
              </w:rPr>
              <w:fldChar w:fldCharType="begin"/>
            </w:r>
            <w:r w:rsidR="00A64D6F">
              <w:rPr>
                <w:noProof/>
                <w:webHidden/>
              </w:rPr>
              <w:instrText xml:space="preserve"> PAGEREF _Toc479416424 \h </w:instrText>
            </w:r>
            <w:r w:rsidR="00A64D6F">
              <w:rPr>
                <w:noProof/>
                <w:webHidden/>
              </w:rPr>
            </w:r>
            <w:r w:rsidR="00A64D6F">
              <w:rPr>
                <w:noProof/>
                <w:webHidden/>
              </w:rPr>
              <w:fldChar w:fldCharType="separate"/>
            </w:r>
            <w:r w:rsidR="00E653AD">
              <w:rPr>
                <w:noProof/>
                <w:webHidden/>
              </w:rPr>
              <w:t>24</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25" w:history="1">
            <w:r w:rsidR="00A64D6F" w:rsidRPr="00A313F0">
              <w:rPr>
                <w:rStyle w:val="Hyperlink"/>
                <w:noProof/>
              </w:rPr>
              <w:t>3.3</w:t>
            </w:r>
            <w:r w:rsidR="00A64D6F">
              <w:rPr>
                <w:rFonts w:eastAsiaTheme="minorEastAsia"/>
                <w:noProof/>
                <w:lang w:val="nl-NL" w:eastAsia="nl-NL"/>
              </w:rPr>
              <w:tab/>
            </w:r>
            <w:r w:rsidR="00A64D6F" w:rsidRPr="00A313F0">
              <w:rPr>
                <w:rStyle w:val="Hyperlink"/>
                <w:noProof/>
              </w:rPr>
              <w:t>Intended Architecture Diagram</w:t>
            </w:r>
            <w:r w:rsidR="00A64D6F">
              <w:rPr>
                <w:noProof/>
                <w:webHidden/>
              </w:rPr>
              <w:tab/>
            </w:r>
            <w:r w:rsidR="00A64D6F">
              <w:rPr>
                <w:noProof/>
                <w:webHidden/>
              </w:rPr>
              <w:fldChar w:fldCharType="begin"/>
            </w:r>
            <w:r w:rsidR="00A64D6F">
              <w:rPr>
                <w:noProof/>
                <w:webHidden/>
              </w:rPr>
              <w:instrText xml:space="preserve"> PAGEREF _Toc479416425 \h </w:instrText>
            </w:r>
            <w:r w:rsidR="00A64D6F">
              <w:rPr>
                <w:noProof/>
                <w:webHidden/>
              </w:rPr>
            </w:r>
            <w:r w:rsidR="00A64D6F">
              <w:rPr>
                <w:noProof/>
                <w:webHidden/>
              </w:rPr>
              <w:fldChar w:fldCharType="separate"/>
            </w:r>
            <w:r w:rsidR="00E653AD">
              <w:rPr>
                <w:noProof/>
                <w:webHidden/>
              </w:rPr>
              <w:t>25</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26" w:history="1">
            <w:r w:rsidR="00A64D6F" w:rsidRPr="00A313F0">
              <w:rPr>
                <w:rStyle w:val="Hyperlink"/>
                <w:noProof/>
              </w:rPr>
              <w:t>3.4</w:t>
            </w:r>
            <w:r w:rsidR="00A64D6F">
              <w:rPr>
                <w:rFonts w:eastAsiaTheme="minorEastAsia"/>
                <w:noProof/>
                <w:lang w:val="nl-NL" w:eastAsia="nl-NL"/>
              </w:rPr>
              <w:tab/>
            </w:r>
            <w:r w:rsidR="00A64D6F" w:rsidRPr="00A313F0">
              <w:rPr>
                <w:rStyle w:val="Hyperlink"/>
                <w:noProof/>
              </w:rPr>
              <w:t>Import and Export Architecture</w:t>
            </w:r>
            <w:r w:rsidR="00A64D6F">
              <w:rPr>
                <w:noProof/>
                <w:webHidden/>
              </w:rPr>
              <w:tab/>
            </w:r>
            <w:r w:rsidR="00A64D6F">
              <w:rPr>
                <w:noProof/>
                <w:webHidden/>
              </w:rPr>
              <w:fldChar w:fldCharType="begin"/>
            </w:r>
            <w:r w:rsidR="00A64D6F">
              <w:rPr>
                <w:noProof/>
                <w:webHidden/>
              </w:rPr>
              <w:instrText xml:space="preserve"> PAGEREF _Toc479416426 \h </w:instrText>
            </w:r>
            <w:r w:rsidR="00A64D6F">
              <w:rPr>
                <w:noProof/>
                <w:webHidden/>
              </w:rPr>
            </w:r>
            <w:r w:rsidR="00A64D6F">
              <w:rPr>
                <w:noProof/>
                <w:webHidden/>
              </w:rPr>
              <w:fldChar w:fldCharType="separate"/>
            </w:r>
            <w:r w:rsidR="00E653AD">
              <w:rPr>
                <w:noProof/>
                <w:webHidden/>
              </w:rPr>
              <w:t>26</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27" w:history="1">
            <w:r w:rsidR="00A64D6F" w:rsidRPr="00A313F0">
              <w:rPr>
                <w:rStyle w:val="Hyperlink"/>
                <w:noProof/>
              </w:rPr>
              <w:t>3.5</w:t>
            </w:r>
            <w:r w:rsidR="00A64D6F">
              <w:rPr>
                <w:rFonts w:eastAsiaTheme="minorEastAsia"/>
                <w:noProof/>
                <w:lang w:val="nl-NL" w:eastAsia="nl-NL"/>
              </w:rPr>
              <w:tab/>
            </w:r>
            <w:r w:rsidR="00A64D6F" w:rsidRPr="00A313F0">
              <w:rPr>
                <w:rStyle w:val="Hyperlink"/>
                <w:noProof/>
              </w:rPr>
              <w:t>Report Architecture</w:t>
            </w:r>
            <w:r w:rsidR="00A64D6F">
              <w:rPr>
                <w:noProof/>
                <w:webHidden/>
              </w:rPr>
              <w:tab/>
            </w:r>
            <w:r w:rsidR="00A64D6F">
              <w:rPr>
                <w:noProof/>
                <w:webHidden/>
              </w:rPr>
              <w:fldChar w:fldCharType="begin"/>
            </w:r>
            <w:r w:rsidR="00A64D6F">
              <w:rPr>
                <w:noProof/>
                <w:webHidden/>
              </w:rPr>
              <w:instrText xml:space="preserve"> PAGEREF _Toc479416427 \h </w:instrText>
            </w:r>
            <w:r w:rsidR="00A64D6F">
              <w:rPr>
                <w:noProof/>
                <w:webHidden/>
              </w:rPr>
            </w:r>
            <w:r w:rsidR="00A64D6F">
              <w:rPr>
                <w:noProof/>
                <w:webHidden/>
              </w:rPr>
              <w:fldChar w:fldCharType="separate"/>
            </w:r>
            <w:r w:rsidR="00E653AD">
              <w:rPr>
                <w:noProof/>
                <w:webHidden/>
              </w:rPr>
              <w:t>26</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28" w:history="1">
            <w:r w:rsidR="00A64D6F" w:rsidRPr="00A313F0">
              <w:rPr>
                <w:rStyle w:val="Hyperlink"/>
                <w:noProof/>
              </w:rPr>
              <w:t>4</w:t>
            </w:r>
            <w:r w:rsidR="00A64D6F">
              <w:rPr>
                <w:rFonts w:eastAsiaTheme="minorEastAsia"/>
                <w:noProof/>
                <w:lang w:val="nl-NL" w:eastAsia="nl-NL"/>
              </w:rPr>
              <w:tab/>
            </w:r>
            <w:r w:rsidR="00A64D6F" w:rsidRPr="00A313F0">
              <w:rPr>
                <w:rStyle w:val="Hyperlink"/>
                <w:noProof/>
              </w:rPr>
              <w:t>Menu: Analyse Implemented Architecture</w:t>
            </w:r>
            <w:r w:rsidR="00A64D6F">
              <w:rPr>
                <w:noProof/>
                <w:webHidden/>
              </w:rPr>
              <w:tab/>
            </w:r>
            <w:r w:rsidR="00A64D6F">
              <w:rPr>
                <w:noProof/>
                <w:webHidden/>
              </w:rPr>
              <w:fldChar w:fldCharType="begin"/>
            </w:r>
            <w:r w:rsidR="00A64D6F">
              <w:rPr>
                <w:noProof/>
                <w:webHidden/>
              </w:rPr>
              <w:instrText xml:space="preserve"> PAGEREF _Toc479416428 \h </w:instrText>
            </w:r>
            <w:r w:rsidR="00A64D6F">
              <w:rPr>
                <w:noProof/>
                <w:webHidden/>
              </w:rPr>
            </w:r>
            <w:r w:rsidR="00A64D6F">
              <w:rPr>
                <w:noProof/>
                <w:webHidden/>
              </w:rPr>
              <w:fldChar w:fldCharType="separate"/>
            </w:r>
            <w:r w:rsidR="00E653AD">
              <w:rPr>
                <w:noProof/>
                <w:webHidden/>
              </w:rPr>
              <w:t>27</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29" w:history="1">
            <w:r w:rsidR="00A64D6F" w:rsidRPr="00A313F0">
              <w:rPr>
                <w:rStyle w:val="Hyperlink"/>
                <w:noProof/>
              </w:rPr>
              <w:t>4.0</w:t>
            </w:r>
            <w:r w:rsidR="00A64D6F">
              <w:rPr>
                <w:rFonts w:eastAsiaTheme="minorEastAsia"/>
                <w:noProof/>
                <w:lang w:val="nl-NL" w:eastAsia="nl-NL"/>
              </w:rPr>
              <w:tab/>
            </w:r>
            <w:r w:rsidR="00A64D6F" w:rsidRPr="00A313F0">
              <w:rPr>
                <w:rStyle w:val="Hyperlink"/>
                <w:noProof/>
              </w:rPr>
              <w:t>Dependency Types</w:t>
            </w:r>
            <w:r w:rsidR="00A64D6F">
              <w:rPr>
                <w:noProof/>
                <w:webHidden/>
              </w:rPr>
              <w:tab/>
            </w:r>
            <w:r w:rsidR="00A64D6F">
              <w:rPr>
                <w:noProof/>
                <w:webHidden/>
              </w:rPr>
              <w:fldChar w:fldCharType="begin"/>
            </w:r>
            <w:r w:rsidR="00A64D6F">
              <w:rPr>
                <w:noProof/>
                <w:webHidden/>
              </w:rPr>
              <w:instrText xml:space="preserve"> PAGEREF _Toc479416429 \h </w:instrText>
            </w:r>
            <w:r w:rsidR="00A64D6F">
              <w:rPr>
                <w:noProof/>
                <w:webHidden/>
              </w:rPr>
            </w:r>
            <w:r w:rsidR="00A64D6F">
              <w:rPr>
                <w:noProof/>
                <w:webHidden/>
              </w:rPr>
              <w:fldChar w:fldCharType="separate"/>
            </w:r>
            <w:r w:rsidR="00E653AD">
              <w:rPr>
                <w:noProof/>
                <w:webHidden/>
              </w:rPr>
              <w:t>27</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30" w:history="1">
            <w:r w:rsidR="00A64D6F" w:rsidRPr="00A313F0">
              <w:rPr>
                <w:rStyle w:val="Hyperlink"/>
                <w:noProof/>
              </w:rPr>
              <w:t>4.1</w:t>
            </w:r>
            <w:r w:rsidR="00A64D6F">
              <w:rPr>
                <w:rFonts w:eastAsiaTheme="minorEastAsia"/>
                <w:noProof/>
                <w:lang w:val="nl-NL" w:eastAsia="nl-NL"/>
              </w:rPr>
              <w:tab/>
            </w:r>
            <w:r w:rsidR="00A64D6F" w:rsidRPr="00A313F0">
              <w:rPr>
                <w:rStyle w:val="Hyperlink"/>
                <w:noProof/>
              </w:rPr>
              <w:t>Application Properties</w:t>
            </w:r>
            <w:r w:rsidR="00A64D6F">
              <w:rPr>
                <w:noProof/>
                <w:webHidden/>
              </w:rPr>
              <w:tab/>
            </w:r>
            <w:r w:rsidR="00A64D6F">
              <w:rPr>
                <w:noProof/>
                <w:webHidden/>
              </w:rPr>
              <w:fldChar w:fldCharType="begin"/>
            </w:r>
            <w:r w:rsidR="00A64D6F">
              <w:rPr>
                <w:noProof/>
                <w:webHidden/>
              </w:rPr>
              <w:instrText xml:space="preserve"> PAGEREF _Toc479416430 \h </w:instrText>
            </w:r>
            <w:r w:rsidR="00A64D6F">
              <w:rPr>
                <w:noProof/>
                <w:webHidden/>
              </w:rPr>
            </w:r>
            <w:r w:rsidR="00A64D6F">
              <w:rPr>
                <w:noProof/>
                <w:webHidden/>
              </w:rPr>
              <w:fldChar w:fldCharType="separate"/>
            </w:r>
            <w:r w:rsidR="00E653AD">
              <w:rPr>
                <w:noProof/>
                <w:webHidden/>
              </w:rPr>
              <w:t>29</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31" w:history="1">
            <w:r w:rsidR="00A64D6F" w:rsidRPr="00A313F0">
              <w:rPr>
                <w:rStyle w:val="Hyperlink"/>
                <w:noProof/>
              </w:rPr>
              <w:t>4.2</w:t>
            </w:r>
            <w:r w:rsidR="00A64D6F">
              <w:rPr>
                <w:rFonts w:eastAsiaTheme="minorEastAsia"/>
                <w:noProof/>
                <w:lang w:val="nl-NL" w:eastAsia="nl-NL"/>
              </w:rPr>
              <w:tab/>
            </w:r>
            <w:r w:rsidR="00A64D6F" w:rsidRPr="00A313F0">
              <w:rPr>
                <w:rStyle w:val="Hyperlink"/>
                <w:noProof/>
              </w:rPr>
              <w:t>Analyse Application</w:t>
            </w:r>
            <w:r w:rsidR="00A64D6F">
              <w:rPr>
                <w:noProof/>
                <w:webHidden/>
              </w:rPr>
              <w:tab/>
            </w:r>
            <w:r w:rsidR="00A64D6F">
              <w:rPr>
                <w:noProof/>
                <w:webHidden/>
              </w:rPr>
              <w:fldChar w:fldCharType="begin"/>
            </w:r>
            <w:r w:rsidR="00A64D6F">
              <w:rPr>
                <w:noProof/>
                <w:webHidden/>
              </w:rPr>
              <w:instrText xml:space="preserve"> PAGEREF _Toc479416431 \h </w:instrText>
            </w:r>
            <w:r w:rsidR="00A64D6F">
              <w:rPr>
                <w:noProof/>
                <w:webHidden/>
              </w:rPr>
            </w:r>
            <w:r w:rsidR="00A64D6F">
              <w:rPr>
                <w:noProof/>
                <w:webHidden/>
              </w:rPr>
              <w:fldChar w:fldCharType="separate"/>
            </w:r>
            <w:r w:rsidR="00E653AD">
              <w:rPr>
                <w:noProof/>
                <w:webHidden/>
              </w:rPr>
              <w:t>30</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2" w:history="1">
            <w:r w:rsidR="00A64D6F" w:rsidRPr="00A313F0">
              <w:rPr>
                <w:rStyle w:val="Hyperlink"/>
                <w:noProof/>
                <w:lang w:val="en-GB"/>
              </w:rPr>
              <w:t>4.2.1</w:t>
            </w:r>
            <w:r w:rsidR="00A64D6F">
              <w:rPr>
                <w:rFonts w:eastAsiaTheme="minorEastAsia"/>
                <w:noProof/>
                <w:lang w:val="nl-NL" w:eastAsia="nl-NL"/>
              </w:rPr>
              <w:tab/>
            </w:r>
            <w:r w:rsidR="00A64D6F" w:rsidRPr="00A313F0">
              <w:rPr>
                <w:rStyle w:val="Hyperlink"/>
                <w:noProof/>
                <w:lang w:val="en-GB"/>
              </w:rPr>
              <w:t>Accuracy of Code Analysis</w:t>
            </w:r>
            <w:r w:rsidR="00A64D6F">
              <w:rPr>
                <w:noProof/>
                <w:webHidden/>
              </w:rPr>
              <w:tab/>
            </w:r>
            <w:r w:rsidR="00A64D6F">
              <w:rPr>
                <w:noProof/>
                <w:webHidden/>
              </w:rPr>
              <w:fldChar w:fldCharType="begin"/>
            </w:r>
            <w:r w:rsidR="00A64D6F">
              <w:rPr>
                <w:noProof/>
                <w:webHidden/>
              </w:rPr>
              <w:instrText xml:space="preserve"> PAGEREF _Toc479416432 \h </w:instrText>
            </w:r>
            <w:r w:rsidR="00A64D6F">
              <w:rPr>
                <w:noProof/>
                <w:webHidden/>
              </w:rPr>
            </w:r>
            <w:r w:rsidR="00A64D6F">
              <w:rPr>
                <w:noProof/>
                <w:webHidden/>
              </w:rPr>
              <w:fldChar w:fldCharType="separate"/>
            </w:r>
            <w:r w:rsidR="00E653AD">
              <w:rPr>
                <w:noProof/>
                <w:webHidden/>
              </w:rPr>
              <w:t>30</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3" w:history="1">
            <w:r w:rsidR="00A64D6F" w:rsidRPr="00A313F0">
              <w:rPr>
                <w:rStyle w:val="Hyperlink"/>
                <w:noProof/>
                <w:lang w:val="en-GB"/>
              </w:rPr>
              <w:t>4.2.2</w:t>
            </w:r>
            <w:r w:rsidR="00A64D6F">
              <w:rPr>
                <w:rFonts w:eastAsiaTheme="minorEastAsia"/>
                <w:noProof/>
                <w:lang w:val="nl-NL" w:eastAsia="nl-NL"/>
              </w:rPr>
              <w:tab/>
            </w:r>
            <w:r w:rsidR="00A64D6F" w:rsidRPr="00A313F0">
              <w:rPr>
                <w:rStyle w:val="Hyperlink"/>
                <w:noProof/>
                <w:lang w:val="en-GB"/>
              </w:rPr>
              <w:t>Limitations</w:t>
            </w:r>
            <w:r w:rsidR="00A64D6F">
              <w:rPr>
                <w:noProof/>
                <w:webHidden/>
              </w:rPr>
              <w:tab/>
            </w:r>
            <w:r w:rsidR="00A64D6F">
              <w:rPr>
                <w:noProof/>
                <w:webHidden/>
              </w:rPr>
              <w:fldChar w:fldCharType="begin"/>
            </w:r>
            <w:r w:rsidR="00A64D6F">
              <w:rPr>
                <w:noProof/>
                <w:webHidden/>
              </w:rPr>
              <w:instrText xml:space="preserve"> PAGEREF _Toc479416433 \h </w:instrText>
            </w:r>
            <w:r w:rsidR="00A64D6F">
              <w:rPr>
                <w:noProof/>
                <w:webHidden/>
              </w:rPr>
            </w:r>
            <w:r w:rsidR="00A64D6F">
              <w:rPr>
                <w:noProof/>
                <w:webHidden/>
              </w:rPr>
              <w:fldChar w:fldCharType="separate"/>
            </w:r>
            <w:r w:rsidR="00E653AD">
              <w:rPr>
                <w:noProof/>
                <w:webHidden/>
              </w:rPr>
              <w:t>30</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34" w:history="1">
            <w:r w:rsidR="00A64D6F" w:rsidRPr="00A313F0">
              <w:rPr>
                <w:rStyle w:val="Hyperlink"/>
                <w:noProof/>
              </w:rPr>
              <w:t>4.3</w:t>
            </w:r>
            <w:r w:rsidR="00A64D6F">
              <w:rPr>
                <w:rFonts w:eastAsiaTheme="minorEastAsia"/>
                <w:noProof/>
                <w:lang w:val="nl-NL" w:eastAsia="nl-NL"/>
              </w:rPr>
              <w:tab/>
            </w:r>
            <w:r w:rsidR="00A64D6F" w:rsidRPr="00A313F0">
              <w:rPr>
                <w:rStyle w:val="Hyperlink"/>
                <w:noProof/>
              </w:rPr>
              <w:t>Analysed Application Overview</w:t>
            </w:r>
            <w:r w:rsidR="00A64D6F">
              <w:rPr>
                <w:noProof/>
                <w:webHidden/>
              </w:rPr>
              <w:tab/>
            </w:r>
            <w:r w:rsidR="00A64D6F">
              <w:rPr>
                <w:noProof/>
                <w:webHidden/>
              </w:rPr>
              <w:fldChar w:fldCharType="begin"/>
            </w:r>
            <w:r w:rsidR="00A64D6F">
              <w:rPr>
                <w:noProof/>
                <w:webHidden/>
              </w:rPr>
              <w:instrText xml:space="preserve"> PAGEREF _Toc479416434 \h </w:instrText>
            </w:r>
            <w:r w:rsidR="00A64D6F">
              <w:rPr>
                <w:noProof/>
                <w:webHidden/>
              </w:rPr>
            </w:r>
            <w:r w:rsidR="00A64D6F">
              <w:rPr>
                <w:noProof/>
                <w:webHidden/>
              </w:rPr>
              <w:fldChar w:fldCharType="separate"/>
            </w:r>
            <w:r w:rsidR="00E653AD">
              <w:rPr>
                <w:noProof/>
                <w:webHidden/>
              </w:rPr>
              <w:t>31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5" w:history="1">
            <w:r w:rsidR="00A64D6F" w:rsidRPr="00A313F0">
              <w:rPr>
                <w:rStyle w:val="Hyperlink"/>
                <w:noProof/>
                <w:lang w:val="en-GB"/>
              </w:rPr>
              <w:t>4.3.1</w:t>
            </w:r>
            <w:r w:rsidR="00A64D6F">
              <w:rPr>
                <w:rFonts w:eastAsiaTheme="minorEastAsia"/>
                <w:noProof/>
                <w:lang w:val="nl-NL" w:eastAsia="nl-NL"/>
              </w:rPr>
              <w:tab/>
            </w:r>
            <w:r w:rsidR="00A64D6F" w:rsidRPr="00A313F0">
              <w:rPr>
                <w:rStyle w:val="Hyperlink"/>
                <w:noProof/>
                <w:lang w:val="en-GB"/>
              </w:rPr>
              <w:t>Decomposition View</w:t>
            </w:r>
            <w:r w:rsidR="00A64D6F">
              <w:rPr>
                <w:noProof/>
                <w:webHidden/>
              </w:rPr>
              <w:tab/>
            </w:r>
            <w:r w:rsidR="00A64D6F">
              <w:rPr>
                <w:noProof/>
                <w:webHidden/>
              </w:rPr>
              <w:fldChar w:fldCharType="begin"/>
            </w:r>
            <w:r w:rsidR="00A64D6F">
              <w:rPr>
                <w:noProof/>
                <w:webHidden/>
              </w:rPr>
              <w:instrText xml:space="preserve"> PAGEREF _Toc479416435 \h </w:instrText>
            </w:r>
            <w:r w:rsidR="00A64D6F">
              <w:rPr>
                <w:noProof/>
                <w:webHidden/>
              </w:rPr>
            </w:r>
            <w:r w:rsidR="00A64D6F">
              <w:rPr>
                <w:noProof/>
                <w:webHidden/>
              </w:rPr>
              <w:fldChar w:fldCharType="separate"/>
            </w:r>
            <w:r w:rsidR="00E653AD">
              <w:rPr>
                <w:noProof/>
                <w:webHidden/>
              </w:rPr>
              <w:t>31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6" w:history="1">
            <w:r w:rsidR="00A64D6F" w:rsidRPr="00A313F0">
              <w:rPr>
                <w:rStyle w:val="Hyperlink"/>
                <w:noProof/>
                <w:lang w:val="en-GB"/>
              </w:rPr>
              <w:t>4.3.2</w:t>
            </w:r>
            <w:r w:rsidR="00A64D6F">
              <w:rPr>
                <w:rFonts w:eastAsiaTheme="minorEastAsia"/>
                <w:noProof/>
                <w:lang w:val="nl-NL" w:eastAsia="nl-NL"/>
              </w:rPr>
              <w:tab/>
            </w:r>
            <w:r w:rsidR="00A64D6F" w:rsidRPr="00A313F0">
              <w:rPr>
                <w:rStyle w:val="Hyperlink"/>
                <w:noProof/>
                <w:lang w:val="en-GB"/>
              </w:rPr>
              <w:t>Usage View</w:t>
            </w:r>
            <w:r w:rsidR="00A64D6F">
              <w:rPr>
                <w:noProof/>
                <w:webHidden/>
              </w:rPr>
              <w:tab/>
            </w:r>
            <w:r w:rsidR="00A64D6F">
              <w:rPr>
                <w:noProof/>
                <w:webHidden/>
              </w:rPr>
              <w:fldChar w:fldCharType="begin"/>
            </w:r>
            <w:r w:rsidR="00A64D6F">
              <w:rPr>
                <w:noProof/>
                <w:webHidden/>
              </w:rPr>
              <w:instrText xml:space="preserve"> PAGEREF _Toc479416436 \h </w:instrText>
            </w:r>
            <w:r w:rsidR="00A64D6F">
              <w:rPr>
                <w:noProof/>
                <w:webHidden/>
              </w:rPr>
            </w:r>
            <w:r w:rsidR="00A64D6F">
              <w:rPr>
                <w:noProof/>
                <w:webHidden/>
              </w:rPr>
              <w:fldChar w:fldCharType="separate"/>
            </w:r>
            <w:r w:rsidR="00E653AD">
              <w:rPr>
                <w:noProof/>
                <w:webHidden/>
              </w:rPr>
              <w:t>32</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7" w:history="1">
            <w:r w:rsidR="00A64D6F" w:rsidRPr="00A313F0">
              <w:rPr>
                <w:rStyle w:val="Hyperlink"/>
                <w:noProof/>
                <w:lang w:val="en-GB"/>
              </w:rPr>
              <w:t>4.3.3</w:t>
            </w:r>
            <w:r w:rsidR="00A64D6F">
              <w:rPr>
                <w:rFonts w:eastAsiaTheme="minorEastAsia"/>
                <w:noProof/>
                <w:lang w:val="nl-NL" w:eastAsia="nl-NL"/>
              </w:rPr>
              <w:tab/>
            </w:r>
            <w:r w:rsidR="00A64D6F" w:rsidRPr="00A313F0">
              <w:rPr>
                <w:rStyle w:val="Hyperlink"/>
                <w:noProof/>
                <w:lang w:val="en-GB"/>
              </w:rPr>
              <w:t>Code Viewer</w:t>
            </w:r>
            <w:r w:rsidR="00A64D6F">
              <w:rPr>
                <w:noProof/>
                <w:webHidden/>
              </w:rPr>
              <w:tab/>
            </w:r>
            <w:r w:rsidR="00A64D6F">
              <w:rPr>
                <w:noProof/>
                <w:webHidden/>
              </w:rPr>
              <w:fldChar w:fldCharType="begin"/>
            </w:r>
            <w:r w:rsidR="00A64D6F">
              <w:rPr>
                <w:noProof/>
                <w:webHidden/>
              </w:rPr>
              <w:instrText xml:space="preserve"> PAGEREF _Toc479416437 \h </w:instrText>
            </w:r>
            <w:r w:rsidR="00A64D6F">
              <w:rPr>
                <w:noProof/>
                <w:webHidden/>
              </w:rPr>
            </w:r>
            <w:r w:rsidR="00A64D6F">
              <w:rPr>
                <w:noProof/>
                <w:webHidden/>
              </w:rPr>
              <w:fldChar w:fldCharType="separate"/>
            </w:r>
            <w:r w:rsidR="00E653AD">
              <w:rPr>
                <w:noProof/>
                <w:webHidden/>
              </w:rPr>
              <w:t>33</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38" w:history="1">
            <w:r w:rsidR="00A64D6F" w:rsidRPr="00A313F0">
              <w:rPr>
                <w:rStyle w:val="Hyperlink"/>
                <w:noProof/>
              </w:rPr>
              <w:t>4.4</w:t>
            </w:r>
            <w:r w:rsidR="00A64D6F">
              <w:rPr>
                <w:rFonts w:eastAsiaTheme="minorEastAsia"/>
                <w:noProof/>
                <w:lang w:val="nl-NL" w:eastAsia="nl-NL"/>
              </w:rPr>
              <w:tab/>
            </w:r>
            <w:r w:rsidR="00A64D6F" w:rsidRPr="00A313F0">
              <w:rPr>
                <w:rStyle w:val="Hyperlink"/>
                <w:noProof/>
              </w:rPr>
              <w:t>Implemented Architecture Diagram</w:t>
            </w:r>
            <w:r w:rsidR="00A64D6F">
              <w:rPr>
                <w:noProof/>
                <w:webHidden/>
              </w:rPr>
              <w:tab/>
            </w:r>
            <w:r w:rsidR="00A64D6F">
              <w:rPr>
                <w:noProof/>
                <w:webHidden/>
              </w:rPr>
              <w:fldChar w:fldCharType="begin"/>
            </w:r>
            <w:r w:rsidR="00A64D6F">
              <w:rPr>
                <w:noProof/>
                <w:webHidden/>
              </w:rPr>
              <w:instrText xml:space="preserve"> PAGEREF _Toc479416438 \h </w:instrText>
            </w:r>
            <w:r w:rsidR="00A64D6F">
              <w:rPr>
                <w:noProof/>
                <w:webHidden/>
              </w:rPr>
            </w:r>
            <w:r w:rsidR="00A64D6F">
              <w:rPr>
                <w:noProof/>
                <w:webHidden/>
              </w:rPr>
              <w:fldChar w:fldCharType="separate"/>
            </w:r>
            <w:r w:rsidR="00E653AD">
              <w:rPr>
                <w:noProof/>
                <w:webHidden/>
              </w:rPr>
              <w:t>34</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39" w:history="1">
            <w:r w:rsidR="00A64D6F" w:rsidRPr="00A313F0">
              <w:rPr>
                <w:rStyle w:val="Hyperlink"/>
                <w:noProof/>
              </w:rPr>
              <w:t>4.4.1</w:t>
            </w:r>
            <w:r w:rsidR="00A64D6F">
              <w:rPr>
                <w:rFonts w:eastAsiaTheme="minorEastAsia"/>
                <w:noProof/>
                <w:lang w:val="nl-NL" w:eastAsia="nl-NL"/>
              </w:rPr>
              <w:tab/>
            </w:r>
            <w:r w:rsidR="00A64D6F" w:rsidRPr="00A313F0">
              <w:rPr>
                <w:rStyle w:val="Hyperlink"/>
                <w:noProof/>
              </w:rPr>
              <w:t>Menu Bar</w:t>
            </w:r>
            <w:r w:rsidR="00A64D6F">
              <w:rPr>
                <w:noProof/>
                <w:webHidden/>
              </w:rPr>
              <w:tab/>
            </w:r>
            <w:r w:rsidR="00A64D6F">
              <w:rPr>
                <w:noProof/>
                <w:webHidden/>
              </w:rPr>
              <w:fldChar w:fldCharType="begin"/>
            </w:r>
            <w:r w:rsidR="00A64D6F">
              <w:rPr>
                <w:noProof/>
                <w:webHidden/>
              </w:rPr>
              <w:instrText xml:space="preserve"> PAGEREF _Toc479416439 \h </w:instrText>
            </w:r>
            <w:r w:rsidR="00A64D6F">
              <w:rPr>
                <w:noProof/>
                <w:webHidden/>
              </w:rPr>
            </w:r>
            <w:r w:rsidR="00A64D6F">
              <w:rPr>
                <w:noProof/>
                <w:webHidden/>
              </w:rPr>
              <w:fldChar w:fldCharType="separate"/>
            </w:r>
            <w:r w:rsidR="00E653AD">
              <w:rPr>
                <w:noProof/>
                <w:webHidden/>
              </w:rPr>
              <w:t>34</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0" w:history="1">
            <w:r w:rsidR="00A64D6F" w:rsidRPr="00A313F0">
              <w:rPr>
                <w:rStyle w:val="Hyperlink"/>
                <w:noProof/>
              </w:rPr>
              <w:t>4.4.2</w:t>
            </w:r>
            <w:r w:rsidR="00A64D6F">
              <w:rPr>
                <w:rFonts w:eastAsiaTheme="minorEastAsia"/>
                <w:noProof/>
                <w:lang w:val="nl-NL" w:eastAsia="nl-NL"/>
              </w:rPr>
              <w:tab/>
            </w:r>
            <w:r w:rsidR="00A64D6F" w:rsidRPr="00A313F0">
              <w:rPr>
                <w:rStyle w:val="Hyperlink"/>
                <w:noProof/>
              </w:rPr>
              <w:t>Options Dialog</w:t>
            </w:r>
            <w:r w:rsidR="00A64D6F">
              <w:rPr>
                <w:noProof/>
                <w:webHidden/>
              </w:rPr>
              <w:tab/>
            </w:r>
            <w:r w:rsidR="00A64D6F">
              <w:rPr>
                <w:noProof/>
                <w:webHidden/>
              </w:rPr>
              <w:fldChar w:fldCharType="begin"/>
            </w:r>
            <w:r w:rsidR="00A64D6F">
              <w:rPr>
                <w:noProof/>
                <w:webHidden/>
              </w:rPr>
              <w:instrText xml:space="preserve"> PAGEREF _Toc479416440 \h </w:instrText>
            </w:r>
            <w:r w:rsidR="00A64D6F">
              <w:rPr>
                <w:noProof/>
                <w:webHidden/>
              </w:rPr>
            </w:r>
            <w:r w:rsidR="00A64D6F">
              <w:rPr>
                <w:noProof/>
                <w:webHidden/>
              </w:rPr>
              <w:fldChar w:fldCharType="separate"/>
            </w:r>
            <w:r w:rsidR="00E653AD">
              <w:rPr>
                <w:noProof/>
                <w:webHidden/>
              </w:rPr>
              <w:t>36</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1" w:history="1">
            <w:r w:rsidR="00A64D6F" w:rsidRPr="00A313F0">
              <w:rPr>
                <w:rStyle w:val="Hyperlink"/>
                <w:noProof/>
              </w:rPr>
              <w:t>4.4.3</w:t>
            </w:r>
            <w:r w:rsidR="00A64D6F">
              <w:rPr>
                <w:rFonts w:eastAsiaTheme="minorEastAsia"/>
                <w:noProof/>
                <w:lang w:val="nl-NL" w:eastAsia="nl-NL"/>
              </w:rPr>
              <w:tab/>
            </w:r>
            <w:r w:rsidR="00A64D6F" w:rsidRPr="00A313F0">
              <w:rPr>
                <w:rStyle w:val="Hyperlink"/>
                <w:noProof/>
              </w:rPr>
              <w:t>Zoom Options</w:t>
            </w:r>
            <w:r w:rsidR="00A64D6F">
              <w:rPr>
                <w:noProof/>
                <w:webHidden/>
              </w:rPr>
              <w:tab/>
            </w:r>
            <w:r w:rsidR="00A64D6F">
              <w:rPr>
                <w:noProof/>
                <w:webHidden/>
              </w:rPr>
              <w:fldChar w:fldCharType="begin"/>
            </w:r>
            <w:r w:rsidR="00A64D6F">
              <w:rPr>
                <w:noProof/>
                <w:webHidden/>
              </w:rPr>
              <w:instrText xml:space="preserve"> PAGEREF _Toc479416441 \h </w:instrText>
            </w:r>
            <w:r w:rsidR="00A64D6F">
              <w:rPr>
                <w:noProof/>
                <w:webHidden/>
              </w:rPr>
            </w:r>
            <w:r w:rsidR="00A64D6F">
              <w:rPr>
                <w:noProof/>
                <w:webHidden/>
              </w:rPr>
              <w:fldChar w:fldCharType="separate"/>
            </w:r>
            <w:r w:rsidR="00E653AD">
              <w:rPr>
                <w:noProof/>
                <w:webHidden/>
              </w:rPr>
              <w:t>38</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2" w:history="1">
            <w:r w:rsidR="00A64D6F" w:rsidRPr="00A313F0">
              <w:rPr>
                <w:rStyle w:val="Hyperlink"/>
                <w:noProof/>
              </w:rPr>
              <w:t>4.4.4</w:t>
            </w:r>
            <w:r w:rsidR="00A64D6F">
              <w:rPr>
                <w:rFonts w:eastAsiaTheme="minorEastAsia"/>
                <w:noProof/>
                <w:lang w:val="nl-NL" w:eastAsia="nl-NL"/>
              </w:rPr>
              <w:tab/>
            </w:r>
            <w:r w:rsidR="00A64D6F" w:rsidRPr="00A313F0">
              <w:rPr>
                <w:rStyle w:val="Hyperlink"/>
                <w:noProof/>
              </w:rPr>
              <w:t>Browse Dependencies &amp; View Code</w:t>
            </w:r>
            <w:r w:rsidR="00A64D6F">
              <w:rPr>
                <w:noProof/>
                <w:webHidden/>
              </w:rPr>
              <w:tab/>
            </w:r>
            <w:r w:rsidR="00A64D6F">
              <w:rPr>
                <w:noProof/>
                <w:webHidden/>
              </w:rPr>
              <w:fldChar w:fldCharType="begin"/>
            </w:r>
            <w:r w:rsidR="00A64D6F">
              <w:rPr>
                <w:noProof/>
                <w:webHidden/>
              </w:rPr>
              <w:instrText xml:space="preserve"> PAGEREF _Toc479416442 \h </w:instrText>
            </w:r>
            <w:r w:rsidR="00A64D6F">
              <w:rPr>
                <w:noProof/>
                <w:webHidden/>
              </w:rPr>
            </w:r>
            <w:r w:rsidR="00A64D6F">
              <w:rPr>
                <w:noProof/>
                <w:webHidden/>
              </w:rPr>
              <w:fldChar w:fldCharType="separate"/>
            </w:r>
            <w:r w:rsidR="00E653AD">
              <w:rPr>
                <w:noProof/>
                <w:webHidden/>
              </w:rPr>
              <w:t>40</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43" w:history="1">
            <w:r w:rsidR="00A64D6F" w:rsidRPr="00A313F0">
              <w:rPr>
                <w:rStyle w:val="Hyperlink"/>
                <w:noProof/>
              </w:rPr>
              <w:t>4.5</w:t>
            </w:r>
            <w:r w:rsidR="00A64D6F">
              <w:rPr>
                <w:rFonts w:eastAsiaTheme="minorEastAsia"/>
                <w:noProof/>
                <w:lang w:val="nl-NL" w:eastAsia="nl-NL"/>
              </w:rPr>
              <w:tab/>
            </w:r>
            <w:r w:rsidR="00A64D6F" w:rsidRPr="00A313F0">
              <w:rPr>
                <w:rStyle w:val="Hyperlink"/>
                <w:noProof/>
              </w:rPr>
              <w:t>Reconstruct Architecture</w:t>
            </w:r>
            <w:r w:rsidR="00A64D6F">
              <w:rPr>
                <w:noProof/>
                <w:webHidden/>
              </w:rPr>
              <w:tab/>
            </w:r>
            <w:r w:rsidR="00A64D6F">
              <w:rPr>
                <w:noProof/>
                <w:webHidden/>
              </w:rPr>
              <w:fldChar w:fldCharType="begin"/>
            </w:r>
            <w:r w:rsidR="00A64D6F">
              <w:rPr>
                <w:noProof/>
                <w:webHidden/>
              </w:rPr>
              <w:instrText xml:space="preserve"> PAGEREF _Toc479416443 \h </w:instrText>
            </w:r>
            <w:r w:rsidR="00A64D6F">
              <w:rPr>
                <w:noProof/>
                <w:webHidden/>
              </w:rPr>
            </w:r>
            <w:r w:rsidR="00A64D6F">
              <w:rPr>
                <w:noProof/>
                <w:webHidden/>
              </w:rPr>
              <w:fldChar w:fldCharType="separate"/>
            </w:r>
            <w:r w:rsidR="00E653AD">
              <w:rPr>
                <w:noProof/>
                <w:webHidden/>
              </w:rPr>
              <w:t>41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4" w:history="1">
            <w:r w:rsidR="00A64D6F" w:rsidRPr="00A313F0">
              <w:rPr>
                <w:rStyle w:val="Hyperlink"/>
                <w:noProof/>
              </w:rPr>
              <w:t>4.5.1</w:t>
            </w:r>
            <w:r w:rsidR="00A64D6F">
              <w:rPr>
                <w:rFonts w:eastAsiaTheme="minorEastAsia"/>
                <w:noProof/>
                <w:lang w:val="nl-NL" w:eastAsia="nl-NL"/>
              </w:rPr>
              <w:tab/>
            </w:r>
            <w:r w:rsidR="00A64D6F" w:rsidRPr="00A313F0">
              <w:rPr>
                <w:rStyle w:val="Hyperlink"/>
                <w:noProof/>
              </w:rPr>
              <w:t>Concept, Workflow and Approaches</w:t>
            </w:r>
            <w:r w:rsidR="00A64D6F">
              <w:rPr>
                <w:noProof/>
                <w:webHidden/>
              </w:rPr>
              <w:tab/>
            </w:r>
            <w:r w:rsidR="00A64D6F">
              <w:rPr>
                <w:noProof/>
                <w:webHidden/>
              </w:rPr>
              <w:fldChar w:fldCharType="begin"/>
            </w:r>
            <w:r w:rsidR="00A64D6F">
              <w:rPr>
                <w:noProof/>
                <w:webHidden/>
              </w:rPr>
              <w:instrText xml:space="preserve"> PAGEREF _Toc479416444 \h </w:instrText>
            </w:r>
            <w:r w:rsidR="00A64D6F">
              <w:rPr>
                <w:noProof/>
                <w:webHidden/>
              </w:rPr>
            </w:r>
            <w:r w:rsidR="00A64D6F">
              <w:rPr>
                <w:noProof/>
                <w:webHidden/>
              </w:rPr>
              <w:fldChar w:fldCharType="separate"/>
            </w:r>
            <w:r w:rsidR="00E653AD">
              <w:rPr>
                <w:noProof/>
                <w:webHidden/>
              </w:rPr>
              <w:t>41</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5" w:history="1">
            <w:r w:rsidR="00A64D6F" w:rsidRPr="00A313F0">
              <w:rPr>
                <w:rStyle w:val="Hyperlink"/>
                <w:noProof/>
              </w:rPr>
              <w:t>4.5.2</w:t>
            </w:r>
            <w:r w:rsidR="00A64D6F">
              <w:rPr>
                <w:rFonts w:eastAsiaTheme="minorEastAsia"/>
                <w:noProof/>
                <w:lang w:val="nl-NL" w:eastAsia="nl-NL"/>
              </w:rPr>
              <w:tab/>
            </w:r>
            <w:r w:rsidR="00A64D6F" w:rsidRPr="00A313F0">
              <w:rPr>
                <w:rStyle w:val="Hyperlink"/>
                <w:noProof/>
              </w:rPr>
              <w:t>SAR Example</w:t>
            </w:r>
            <w:r w:rsidR="00A64D6F">
              <w:rPr>
                <w:noProof/>
                <w:webHidden/>
              </w:rPr>
              <w:tab/>
            </w:r>
            <w:r w:rsidR="00A64D6F">
              <w:rPr>
                <w:noProof/>
                <w:webHidden/>
              </w:rPr>
              <w:fldChar w:fldCharType="begin"/>
            </w:r>
            <w:r w:rsidR="00A64D6F">
              <w:rPr>
                <w:noProof/>
                <w:webHidden/>
              </w:rPr>
              <w:instrText xml:space="preserve"> PAGEREF _Toc479416445 \h </w:instrText>
            </w:r>
            <w:r w:rsidR="00A64D6F">
              <w:rPr>
                <w:noProof/>
                <w:webHidden/>
              </w:rPr>
            </w:r>
            <w:r w:rsidR="00A64D6F">
              <w:rPr>
                <w:noProof/>
                <w:webHidden/>
              </w:rPr>
              <w:fldChar w:fldCharType="separate"/>
            </w:r>
            <w:r w:rsidR="00E653AD">
              <w:rPr>
                <w:noProof/>
                <w:webHidden/>
              </w:rPr>
              <w:t>45</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46" w:history="1">
            <w:r w:rsidR="00A64D6F" w:rsidRPr="00A313F0">
              <w:rPr>
                <w:rStyle w:val="Hyperlink"/>
                <w:noProof/>
              </w:rPr>
              <w:t>4.5.3</w:t>
            </w:r>
            <w:r w:rsidR="00A64D6F">
              <w:rPr>
                <w:rFonts w:eastAsiaTheme="minorEastAsia"/>
                <w:noProof/>
                <w:lang w:val="nl-NL" w:eastAsia="nl-NL"/>
              </w:rPr>
              <w:tab/>
            </w:r>
            <w:r w:rsidR="00A64D6F" w:rsidRPr="00A313F0">
              <w:rPr>
                <w:rStyle w:val="Hyperlink"/>
                <w:noProof/>
              </w:rPr>
              <w:t>MoJo</w:t>
            </w:r>
            <w:r w:rsidR="00A64D6F">
              <w:rPr>
                <w:noProof/>
                <w:webHidden/>
              </w:rPr>
              <w:tab/>
            </w:r>
            <w:r w:rsidR="00A64D6F">
              <w:rPr>
                <w:noProof/>
                <w:webHidden/>
              </w:rPr>
              <w:fldChar w:fldCharType="begin"/>
            </w:r>
            <w:r w:rsidR="00A64D6F">
              <w:rPr>
                <w:noProof/>
                <w:webHidden/>
              </w:rPr>
              <w:instrText xml:space="preserve"> PAGEREF _Toc479416446 \h </w:instrText>
            </w:r>
            <w:r w:rsidR="00A64D6F">
              <w:rPr>
                <w:noProof/>
                <w:webHidden/>
              </w:rPr>
            </w:r>
            <w:r w:rsidR="00A64D6F">
              <w:rPr>
                <w:noProof/>
                <w:webHidden/>
              </w:rPr>
              <w:fldChar w:fldCharType="separate"/>
            </w:r>
            <w:r w:rsidR="00E653AD">
              <w:rPr>
                <w:noProof/>
                <w:webHidden/>
              </w:rPr>
              <w:t>48</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47" w:history="1">
            <w:r w:rsidR="00A64D6F" w:rsidRPr="00A313F0">
              <w:rPr>
                <w:rStyle w:val="Hyperlink"/>
                <w:noProof/>
              </w:rPr>
              <w:t>4.6</w:t>
            </w:r>
            <w:r w:rsidR="00A64D6F">
              <w:rPr>
                <w:rFonts w:eastAsiaTheme="minorEastAsia"/>
                <w:noProof/>
                <w:lang w:val="nl-NL" w:eastAsia="nl-NL"/>
              </w:rPr>
              <w:tab/>
            </w:r>
            <w:r w:rsidR="00A64D6F" w:rsidRPr="00A313F0">
              <w:rPr>
                <w:rStyle w:val="Hyperlink"/>
                <w:noProof/>
              </w:rPr>
              <w:t>Analysis History</w:t>
            </w:r>
            <w:r w:rsidR="00A64D6F">
              <w:rPr>
                <w:noProof/>
                <w:webHidden/>
              </w:rPr>
              <w:tab/>
            </w:r>
            <w:r w:rsidR="00A64D6F">
              <w:rPr>
                <w:noProof/>
                <w:webHidden/>
              </w:rPr>
              <w:fldChar w:fldCharType="begin"/>
            </w:r>
            <w:r w:rsidR="00A64D6F">
              <w:rPr>
                <w:noProof/>
                <w:webHidden/>
              </w:rPr>
              <w:instrText xml:space="preserve"> PAGEREF _Toc479416447 \h </w:instrText>
            </w:r>
            <w:r w:rsidR="00A64D6F">
              <w:rPr>
                <w:noProof/>
                <w:webHidden/>
              </w:rPr>
            </w:r>
            <w:r w:rsidR="00A64D6F">
              <w:rPr>
                <w:noProof/>
                <w:webHidden/>
              </w:rPr>
              <w:fldChar w:fldCharType="separate"/>
            </w:r>
            <w:r w:rsidR="00E653AD">
              <w:rPr>
                <w:noProof/>
                <w:webHidden/>
              </w:rPr>
              <w:t>50</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48" w:history="1">
            <w:r w:rsidR="00A64D6F" w:rsidRPr="00A313F0">
              <w:rPr>
                <w:rStyle w:val="Hyperlink"/>
                <w:noProof/>
              </w:rPr>
              <w:t>4.7</w:t>
            </w:r>
            <w:r w:rsidR="00A64D6F">
              <w:rPr>
                <w:rFonts w:eastAsiaTheme="minorEastAsia"/>
                <w:noProof/>
                <w:lang w:val="nl-NL" w:eastAsia="nl-NL"/>
              </w:rPr>
              <w:tab/>
            </w:r>
            <w:r w:rsidR="00A64D6F" w:rsidRPr="00A313F0">
              <w:rPr>
                <w:rStyle w:val="Hyperlink"/>
                <w:noProof/>
              </w:rPr>
              <w:t>Report Dependencies (Dependency Report)</w:t>
            </w:r>
            <w:r w:rsidR="00A64D6F">
              <w:rPr>
                <w:noProof/>
                <w:webHidden/>
              </w:rPr>
              <w:tab/>
            </w:r>
            <w:r w:rsidR="00A64D6F">
              <w:rPr>
                <w:noProof/>
                <w:webHidden/>
              </w:rPr>
              <w:fldChar w:fldCharType="begin"/>
            </w:r>
            <w:r w:rsidR="00A64D6F">
              <w:rPr>
                <w:noProof/>
                <w:webHidden/>
              </w:rPr>
              <w:instrText xml:space="preserve"> PAGEREF _Toc479416448 \h </w:instrText>
            </w:r>
            <w:r w:rsidR="00A64D6F">
              <w:rPr>
                <w:noProof/>
                <w:webHidden/>
              </w:rPr>
            </w:r>
            <w:r w:rsidR="00A64D6F">
              <w:rPr>
                <w:noProof/>
                <w:webHidden/>
              </w:rPr>
              <w:fldChar w:fldCharType="separate"/>
            </w:r>
            <w:r w:rsidR="00E653AD">
              <w:rPr>
                <w:noProof/>
                <w:webHidden/>
              </w:rPr>
              <w:t>50</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49" w:history="1">
            <w:r w:rsidR="00A64D6F" w:rsidRPr="00A313F0">
              <w:rPr>
                <w:rStyle w:val="Hyperlink"/>
                <w:noProof/>
              </w:rPr>
              <w:t>4.8</w:t>
            </w:r>
            <w:r w:rsidR="00A64D6F">
              <w:rPr>
                <w:rFonts w:eastAsiaTheme="minorEastAsia"/>
                <w:noProof/>
                <w:lang w:val="nl-NL" w:eastAsia="nl-NL"/>
              </w:rPr>
              <w:tab/>
            </w:r>
            <w:r w:rsidR="00A64D6F" w:rsidRPr="00A313F0">
              <w:rPr>
                <w:rStyle w:val="Hyperlink"/>
                <w:noProof/>
              </w:rPr>
              <w:t>Export/Import Analysed Model</w:t>
            </w:r>
            <w:r w:rsidR="00A64D6F">
              <w:rPr>
                <w:noProof/>
                <w:webHidden/>
              </w:rPr>
              <w:tab/>
            </w:r>
            <w:r w:rsidR="00A64D6F">
              <w:rPr>
                <w:noProof/>
                <w:webHidden/>
              </w:rPr>
              <w:fldChar w:fldCharType="begin"/>
            </w:r>
            <w:r w:rsidR="00A64D6F">
              <w:rPr>
                <w:noProof/>
                <w:webHidden/>
              </w:rPr>
              <w:instrText xml:space="preserve"> PAGEREF _Toc479416449 \h </w:instrText>
            </w:r>
            <w:r w:rsidR="00A64D6F">
              <w:rPr>
                <w:noProof/>
                <w:webHidden/>
              </w:rPr>
            </w:r>
            <w:r w:rsidR="00A64D6F">
              <w:rPr>
                <w:noProof/>
                <w:webHidden/>
              </w:rPr>
              <w:fldChar w:fldCharType="separate"/>
            </w:r>
            <w:r w:rsidR="00E653AD">
              <w:rPr>
                <w:noProof/>
                <w:webHidden/>
              </w:rPr>
              <w:t>51</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50" w:history="1">
            <w:r w:rsidR="00A64D6F" w:rsidRPr="00A313F0">
              <w:rPr>
                <w:rStyle w:val="Hyperlink"/>
                <w:noProof/>
              </w:rPr>
              <w:t>5</w:t>
            </w:r>
            <w:r w:rsidR="00A64D6F">
              <w:rPr>
                <w:rFonts w:eastAsiaTheme="minorEastAsia"/>
                <w:noProof/>
                <w:lang w:val="nl-NL" w:eastAsia="nl-NL"/>
              </w:rPr>
              <w:tab/>
            </w:r>
            <w:r w:rsidR="00A64D6F" w:rsidRPr="00A313F0">
              <w:rPr>
                <w:rStyle w:val="Hyperlink"/>
                <w:noProof/>
              </w:rPr>
              <w:t>Menu: Validate Conformance</w:t>
            </w:r>
            <w:r w:rsidR="00A64D6F">
              <w:rPr>
                <w:noProof/>
                <w:webHidden/>
              </w:rPr>
              <w:tab/>
            </w:r>
            <w:r w:rsidR="00A64D6F">
              <w:rPr>
                <w:noProof/>
                <w:webHidden/>
              </w:rPr>
              <w:fldChar w:fldCharType="begin"/>
            </w:r>
            <w:r w:rsidR="00A64D6F">
              <w:rPr>
                <w:noProof/>
                <w:webHidden/>
              </w:rPr>
              <w:instrText xml:space="preserve"> PAGEREF _Toc479416450 \h </w:instrText>
            </w:r>
            <w:r w:rsidR="00A64D6F">
              <w:rPr>
                <w:noProof/>
                <w:webHidden/>
              </w:rPr>
            </w:r>
            <w:r w:rsidR="00A64D6F">
              <w:rPr>
                <w:noProof/>
                <w:webHidden/>
              </w:rPr>
              <w:fldChar w:fldCharType="separate"/>
            </w:r>
            <w:r w:rsidR="00E653AD">
              <w:rPr>
                <w:noProof/>
                <w:webHidden/>
              </w:rPr>
              <w:t>52</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51" w:history="1">
            <w:r w:rsidR="00A64D6F" w:rsidRPr="00A313F0">
              <w:rPr>
                <w:rStyle w:val="Hyperlink"/>
                <w:noProof/>
              </w:rPr>
              <w:t>5.1</w:t>
            </w:r>
            <w:r w:rsidR="00A64D6F">
              <w:rPr>
                <w:rFonts w:eastAsiaTheme="minorEastAsia"/>
                <w:noProof/>
                <w:lang w:val="nl-NL" w:eastAsia="nl-NL"/>
              </w:rPr>
              <w:tab/>
            </w:r>
            <w:r w:rsidR="00A64D6F" w:rsidRPr="00A313F0">
              <w:rPr>
                <w:rStyle w:val="Hyperlink"/>
                <w:noProof/>
              </w:rPr>
              <w:t>Validate Now</w:t>
            </w:r>
            <w:r w:rsidR="00A64D6F">
              <w:rPr>
                <w:noProof/>
                <w:webHidden/>
              </w:rPr>
              <w:tab/>
            </w:r>
            <w:r w:rsidR="00A64D6F">
              <w:rPr>
                <w:noProof/>
                <w:webHidden/>
              </w:rPr>
              <w:fldChar w:fldCharType="begin"/>
            </w:r>
            <w:r w:rsidR="00A64D6F">
              <w:rPr>
                <w:noProof/>
                <w:webHidden/>
              </w:rPr>
              <w:instrText xml:space="preserve"> PAGEREF _Toc479416451 \h </w:instrText>
            </w:r>
            <w:r w:rsidR="00A64D6F">
              <w:rPr>
                <w:noProof/>
                <w:webHidden/>
              </w:rPr>
            </w:r>
            <w:r w:rsidR="00A64D6F">
              <w:rPr>
                <w:noProof/>
                <w:webHidden/>
              </w:rPr>
              <w:fldChar w:fldCharType="separate"/>
            </w:r>
            <w:r w:rsidR="00E653AD">
              <w:rPr>
                <w:noProof/>
                <w:webHidden/>
              </w:rPr>
              <w:t>52</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52" w:history="1">
            <w:r w:rsidR="00A64D6F" w:rsidRPr="00A313F0">
              <w:rPr>
                <w:rStyle w:val="Hyperlink"/>
                <w:noProof/>
              </w:rPr>
              <w:t>5.1.1</w:t>
            </w:r>
            <w:r w:rsidR="00A64D6F">
              <w:rPr>
                <w:rFonts w:eastAsiaTheme="minorEastAsia"/>
                <w:noProof/>
                <w:lang w:val="nl-NL" w:eastAsia="nl-NL"/>
              </w:rPr>
              <w:tab/>
            </w:r>
            <w:r w:rsidR="00A64D6F" w:rsidRPr="00A313F0">
              <w:rPr>
                <w:rStyle w:val="Hyperlink"/>
                <w:noProof/>
              </w:rPr>
              <w:t>Violations per Rule</w:t>
            </w:r>
            <w:r w:rsidR="00A64D6F">
              <w:rPr>
                <w:noProof/>
                <w:webHidden/>
              </w:rPr>
              <w:tab/>
            </w:r>
            <w:r w:rsidR="00A64D6F">
              <w:rPr>
                <w:noProof/>
                <w:webHidden/>
              </w:rPr>
              <w:fldChar w:fldCharType="begin"/>
            </w:r>
            <w:r w:rsidR="00A64D6F">
              <w:rPr>
                <w:noProof/>
                <w:webHidden/>
              </w:rPr>
              <w:instrText xml:space="preserve"> PAGEREF _Toc479416452 \h </w:instrText>
            </w:r>
            <w:r w:rsidR="00A64D6F">
              <w:rPr>
                <w:noProof/>
                <w:webHidden/>
              </w:rPr>
            </w:r>
            <w:r w:rsidR="00A64D6F">
              <w:rPr>
                <w:noProof/>
                <w:webHidden/>
              </w:rPr>
              <w:fldChar w:fldCharType="separate"/>
            </w:r>
            <w:r w:rsidR="00E653AD">
              <w:rPr>
                <w:noProof/>
                <w:webHidden/>
              </w:rPr>
              <w:t>52</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53" w:history="1">
            <w:r w:rsidR="00A64D6F" w:rsidRPr="00A313F0">
              <w:rPr>
                <w:rStyle w:val="Hyperlink"/>
                <w:noProof/>
              </w:rPr>
              <w:t>5.1.2</w:t>
            </w:r>
            <w:r w:rsidR="00A64D6F">
              <w:rPr>
                <w:rFonts w:eastAsiaTheme="minorEastAsia"/>
                <w:noProof/>
                <w:lang w:val="nl-NL" w:eastAsia="nl-NL"/>
              </w:rPr>
              <w:tab/>
            </w:r>
            <w:r w:rsidR="00A64D6F" w:rsidRPr="00A313F0">
              <w:rPr>
                <w:rStyle w:val="Hyperlink"/>
                <w:noProof/>
              </w:rPr>
              <w:t>All Violations</w:t>
            </w:r>
            <w:r w:rsidR="00A64D6F">
              <w:rPr>
                <w:noProof/>
                <w:webHidden/>
              </w:rPr>
              <w:tab/>
            </w:r>
            <w:r w:rsidR="00A64D6F">
              <w:rPr>
                <w:noProof/>
                <w:webHidden/>
              </w:rPr>
              <w:fldChar w:fldCharType="begin"/>
            </w:r>
            <w:r w:rsidR="00A64D6F">
              <w:rPr>
                <w:noProof/>
                <w:webHidden/>
              </w:rPr>
              <w:instrText xml:space="preserve"> PAGEREF _Toc479416453 \h </w:instrText>
            </w:r>
            <w:r w:rsidR="00A64D6F">
              <w:rPr>
                <w:noProof/>
                <w:webHidden/>
              </w:rPr>
            </w:r>
            <w:r w:rsidR="00A64D6F">
              <w:rPr>
                <w:noProof/>
                <w:webHidden/>
              </w:rPr>
              <w:fldChar w:fldCharType="separate"/>
            </w:r>
            <w:r w:rsidR="00E653AD">
              <w:rPr>
                <w:noProof/>
                <w:webHidden/>
              </w:rPr>
              <w:t>53</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54" w:history="1">
            <w:r w:rsidR="00A64D6F" w:rsidRPr="00A313F0">
              <w:rPr>
                <w:rStyle w:val="Hyperlink"/>
                <w:noProof/>
              </w:rPr>
              <w:t>5.1.3</w:t>
            </w:r>
            <w:r w:rsidR="00A64D6F">
              <w:rPr>
                <w:rFonts w:eastAsiaTheme="minorEastAsia"/>
                <w:noProof/>
                <w:lang w:val="nl-NL" w:eastAsia="nl-NL"/>
              </w:rPr>
              <w:tab/>
            </w:r>
            <w:r w:rsidR="00A64D6F" w:rsidRPr="00A313F0">
              <w:rPr>
                <w:rStyle w:val="Hyperlink"/>
                <w:noProof/>
              </w:rPr>
              <w:t>Violations in Diagrams</w:t>
            </w:r>
            <w:r w:rsidR="00A64D6F">
              <w:rPr>
                <w:noProof/>
                <w:webHidden/>
              </w:rPr>
              <w:tab/>
            </w:r>
            <w:r w:rsidR="00A64D6F">
              <w:rPr>
                <w:noProof/>
                <w:webHidden/>
              </w:rPr>
              <w:fldChar w:fldCharType="begin"/>
            </w:r>
            <w:r w:rsidR="00A64D6F">
              <w:rPr>
                <w:noProof/>
                <w:webHidden/>
              </w:rPr>
              <w:instrText xml:space="preserve"> PAGEREF _Toc479416454 \h </w:instrText>
            </w:r>
            <w:r w:rsidR="00A64D6F">
              <w:rPr>
                <w:noProof/>
                <w:webHidden/>
              </w:rPr>
            </w:r>
            <w:r w:rsidR="00A64D6F">
              <w:rPr>
                <w:noProof/>
                <w:webHidden/>
              </w:rPr>
              <w:fldChar w:fldCharType="separate"/>
            </w:r>
            <w:r w:rsidR="00E653AD">
              <w:rPr>
                <w:noProof/>
                <w:webHidden/>
              </w:rPr>
              <w:t>55</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55" w:history="1">
            <w:r w:rsidR="00A64D6F" w:rsidRPr="00A313F0">
              <w:rPr>
                <w:rStyle w:val="Hyperlink"/>
                <w:noProof/>
              </w:rPr>
              <w:t>5.2</w:t>
            </w:r>
            <w:r w:rsidR="00A64D6F">
              <w:rPr>
                <w:rFonts w:eastAsiaTheme="minorEastAsia"/>
                <w:noProof/>
                <w:lang w:val="nl-NL" w:eastAsia="nl-NL"/>
              </w:rPr>
              <w:tab/>
            </w:r>
            <w:r w:rsidR="00A64D6F" w:rsidRPr="00A313F0">
              <w:rPr>
                <w:rStyle w:val="Hyperlink"/>
                <w:noProof/>
              </w:rPr>
              <w:t>Violations Export and Report</w:t>
            </w:r>
            <w:r w:rsidR="00A64D6F">
              <w:rPr>
                <w:noProof/>
                <w:webHidden/>
              </w:rPr>
              <w:tab/>
            </w:r>
            <w:r w:rsidR="00A64D6F">
              <w:rPr>
                <w:noProof/>
                <w:webHidden/>
              </w:rPr>
              <w:fldChar w:fldCharType="begin"/>
            </w:r>
            <w:r w:rsidR="00A64D6F">
              <w:rPr>
                <w:noProof/>
                <w:webHidden/>
              </w:rPr>
              <w:instrText xml:space="preserve"> PAGEREF _Toc479416455 \h </w:instrText>
            </w:r>
            <w:r w:rsidR="00A64D6F">
              <w:rPr>
                <w:noProof/>
                <w:webHidden/>
              </w:rPr>
            </w:r>
            <w:r w:rsidR="00A64D6F">
              <w:rPr>
                <w:noProof/>
                <w:webHidden/>
              </w:rPr>
              <w:fldChar w:fldCharType="separate"/>
            </w:r>
            <w:r w:rsidR="00E653AD">
              <w:rPr>
                <w:noProof/>
                <w:webHidden/>
              </w:rPr>
              <w:t>56</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56" w:history="1">
            <w:r w:rsidR="00A64D6F" w:rsidRPr="00A313F0">
              <w:rPr>
                <w:rStyle w:val="Hyperlink"/>
                <w:noProof/>
              </w:rPr>
              <w:t>6</w:t>
            </w:r>
            <w:r w:rsidR="00A64D6F">
              <w:rPr>
                <w:rFonts w:eastAsiaTheme="minorEastAsia"/>
                <w:noProof/>
                <w:lang w:val="nl-NL" w:eastAsia="nl-NL"/>
              </w:rPr>
              <w:tab/>
            </w:r>
            <w:r w:rsidR="00A64D6F" w:rsidRPr="00A313F0">
              <w:rPr>
                <w:rStyle w:val="Hyperlink"/>
                <w:noProof/>
              </w:rPr>
              <w:t>MENU: Tools</w:t>
            </w:r>
            <w:r w:rsidR="00A64D6F">
              <w:rPr>
                <w:noProof/>
                <w:webHidden/>
              </w:rPr>
              <w:tab/>
            </w:r>
            <w:r w:rsidR="00A64D6F">
              <w:rPr>
                <w:noProof/>
                <w:webHidden/>
              </w:rPr>
              <w:fldChar w:fldCharType="begin"/>
            </w:r>
            <w:r w:rsidR="00A64D6F">
              <w:rPr>
                <w:noProof/>
                <w:webHidden/>
              </w:rPr>
              <w:instrText xml:space="preserve"> PAGEREF _Toc479416456 \h </w:instrText>
            </w:r>
            <w:r w:rsidR="00A64D6F">
              <w:rPr>
                <w:noProof/>
                <w:webHidden/>
              </w:rPr>
            </w:r>
            <w:r w:rsidR="00A64D6F">
              <w:rPr>
                <w:noProof/>
                <w:webHidden/>
              </w:rPr>
              <w:fldChar w:fldCharType="separate"/>
            </w:r>
            <w:r w:rsidR="00E653AD">
              <w:rPr>
                <w:noProof/>
                <w:webHidden/>
              </w:rPr>
              <w:t>57</w:t>
            </w:r>
            <w:r w:rsidR="00A64D6F">
              <w:rPr>
                <w:noProof/>
                <w:webHidden/>
              </w:rPr>
              <w:fldChar w:fldCharType="end"/>
            </w:r>
          </w:hyperlink>
        </w:p>
        <w:p w:rsidR="00A64D6F" w:rsidRDefault="00E93EAE">
          <w:pPr>
            <w:pStyle w:val="Inhopg2"/>
            <w:tabs>
              <w:tab w:val="left" w:pos="880"/>
              <w:tab w:val="right" w:leader="dot" w:pos="9350"/>
            </w:tabs>
            <w:rPr>
              <w:rFonts w:eastAsiaTheme="minorEastAsia"/>
              <w:noProof/>
              <w:lang w:val="nl-NL" w:eastAsia="nl-NL"/>
            </w:rPr>
          </w:pPr>
          <w:hyperlink w:anchor="_Toc479416457" w:history="1">
            <w:r w:rsidR="00A64D6F" w:rsidRPr="00A313F0">
              <w:rPr>
                <w:rStyle w:val="Hyperlink"/>
                <w:noProof/>
              </w:rPr>
              <w:t>6.1</w:t>
            </w:r>
            <w:r w:rsidR="00A64D6F">
              <w:rPr>
                <w:rFonts w:eastAsiaTheme="minorEastAsia"/>
                <w:noProof/>
                <w:lang w:val="nl-NL" w:eastAsia="nl-NL"/>
              </w:rPr>
              <w:tab/>
            </w:r>
            <w:r w:rsidR="00A64D6F" w:rsidRPr="00A313F0">
              <w:rPr>
                <w:rStyle w:val="Hyperlink"/>
                <w:noProof/>
              </w:rPr>
              <w:t>Options</w:t>
            </w:r>
            <w:r w:rsidR="00A64D6F">
              <w:rPr>
                <w:noProof/>
                <w:webHidden/>
              </w:rPr>
              <w:tab/>
            </w:r>
            <w:r w:rsidR="00A64D6F">
              <w:rPr>
                <w:noProof/>
                <w:webHidden/>
              </w:rPr>
              <w:fldChar w:fldCharType="begin"/>
            </w:r>
            <w:r w:rsidR="00A64D6F">
              <w:rPr>
                <w:noProof/>
                <w:webHidden/>
              </w:rPr>
              <w:instrText xml:space="preserve"> PAGEREF _Toc479416457 \h </w:instrText>
            </w:r>
            <w:r w:rsidR="00A64D6F">
              <w:rPr>
                <w:noProof/>
                <w:webHidden/>
              </w:rPr>
            </w:r>
            <w:r w:rsidR="00A64D6F">
              <w:rPr>
                <w:noProof/>
                <w:webHidden/>
              </w:rPr>
              <w:fldChar w:fldCharType="separate"/>
            </w:r>
            <w:r w:rsidR="00E653AD">
              <w:rPr>
                <w:noProof/>
                <w:webHidden/>
              </w:rPr>
              <w:t>57</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58" w:history="1">
            <w:r w:rsidR="00A64D6F" w:rsidRPr="00A313F0">
              <w:rPr>
                <w:rStyle w:val="Hyperlink"/>
                <w:noProof/>
              </w:rPr>
              <w:t>6.1.1</w:t>
            </w:r>
            <w:r w:rsidR="00A64D6F">
              <w:rPr>
                <w:rFonts w:eastAsiaTheme="minorEastAsia"/>
                <w:noProof/>
                <w:lang w:val="nl-NL" w:eastAsia="nl-NL"/>
              </w:rPr>
              <w:tab/>
            </w:r>
            <w:r w:rsidR="00A64D6F" w:rsidRPr="00A313F0">
              <w:rPr>
                <w:rStyle w:val="Hyperlink"/>
                <w:noProof/>
              </w:rPr>
              <w:t>General</w:t>
            </w:r>
            <w:r w:rsidR="00A64D6F">
              <w:rPr>
                <w:noProof/>
                <w:webHidden/>
              </w:rPr>
              <w:tab/>
            </w:r>
            <w:r w:rsidR="00A64D6F">
              <w:rPr>
                <w:noProof/>
                <w:webHidden/>
              </w:rPr>
              <w:fldChar w:fldCharType="begin"/>
            </w:r>
            <w:r w:rsidR="00A64D6F">
              <w:rPr>
                <w:noProof/>
                <w:webHidden/>
              </w:rPr>
              <w:instrText xml:space="preserve"> PAGEREF _Toc479416458 \h </w:instrText>
            </w:r>
            <w:r w:rsidR="00A64D6F">
              <w:rPr>
                <w:noProof/>
                <w:webHidden/>
              </w:rPr>
            </w:r>
            <w:r w:rsidR="00A64D6F">
              <w:rPr>
                <w:noProof/>
                <w:webHidden/>
              </w:rPr>
              <w:fldChar w:fldCharType="separate"/>
            </w:r>
            <w:r w:rsidR="00E653AD">
              <w:rPr>
                <w:noProof/>
                <w:webHidden/>
              </w:rPr>
              <w:t>57</w:t>
            </w:r>
            <w:r w:rsidR="00A64D6F">
              <w:rPr>
                <w:noProof/>
                <w:webHidden/>
              </w:rPr>
              <w:fldChar w:fldCharType="end"/>
            </w:r>
          </w:hyperlink>
        </w:p>
        <w:p w:rsidR="00A64D6F" w:rsidRDefault="00E93EAE">
          <w:pPr>
            <w:pStyle w:val="Inhopg3"/>
            <w:tabs>
              <w:tab w:val="left" w:pos="1320"/>
              <w:tab w:val="right" w:leader="dot" w:pos="9350"/>
            </w:tabs>
            <w:rPr>
              <w:rFonts w:eastAsiaTheme="minorEastAsia"/>
              <w:noProof/>
              <w:lang w:val="nl-NL" w:eastAsia="nl-NL"/>
            </w:rPr>
          </w:pPr>
          <w:hyperlink w:anchor="_Toc479416459" w:history="1">
            <w:r w:rsidR="00A64D6F" w:rsidRPr="00A313F0">
              <w:rPr>
                <w:rStyle w:val="Hyperlink"/>
                <w:noProof/>
              </w:rPr>
              <w:t>6.1.2</w:t>
            </w:r>
            <w:r w:rsidR="00A64D6F">
              <w:rPr>
                <w:rFonts w:eastAsiaTheme="minorEastAsia"/>
                <w:noProof/>
                <w:lang w:val="nl-NL" w:eastAsia="nl-NL"/>
              </w:rPr>
              <w:tab/>
            </w:r>
            <w:r w:rsidR="00A64D6F" w:rsidRPr="00A313F0">
              <w:rPr>
                <w:rStyle w:val="Hyperlink"/>
                <w:noProof/>
              </w:rPr>
              <w:t>Validate - Configuration</w:t>
            </w:r>
            <w:r w:rsidR="00A64D6F">
              <w:rPr>
                <w:noProof/>
                <w:webHidden/>
              </w:rPr>
              <w:tab/>
            </w:r>
            <w:r w:rsidR="00A64D6F">
              <w:rPr>
                <w:noProof/>
                <w:webHidden/>
              </w:rPr>
              <w:fldChar w:fldCharType="begin"/>
            </w:r>
            <w:r w:rsidR="00A64D6F">
              <w:rPr>
                <w:noProof/>
                <w:webHidden/>
              </w:rPr>
              <w:instrText xml:space="preserve"> PAGEREF _Toc479416459 \h </w:instrText>
            </w:r>
            <w:r w:rsidR="00A64D6F">
              <w:rPr>
                <w:noProof/>
                <w:webHidden/>
              </w:rPr>
            </w:r>
            <w:r w:rsidR="00A64D6F">
              <w:rPr>
                <w:noProof/>
                <w:webHidden/>
              </w:rPr>
              <w:fldChar w:fldCharType="separate"/>
            </w:r>
            <w:r w:rsidR="00E653AD">
              <w:rPr>
                <w:noProof/>
                <w:webHidden/>
              </w:rPr>
              <w:t>58</w:t>
            </w:r>
            <w:r w:rsidR="00A64D6F">
              <w:rPr>
                <w:noProof/>
                <w:webHidden/>
              </w:rPr>
              <w:fldChar w:fldCharType="end"/>
            </w:r>
          </w:hyperlink>
        </w:p>
        <w:p w:rsidR="00A64D6F" w:rsidRDefault="00E93EAE">
          <w:pPr>
            <w:pStyle w:val="Inhopg1"/>
            <w:tabs>
              <w:tab w:val="left" w:pos="440"/>
              <w:tab w:val="right" w:leader="dot" w:pos="9350"/>
            </w:tabs>
            <w:rPr>
              <w:rFonts w:eastAsiaTheme="minorEastAsia"/>
              <w:noProof/>
              <w:lang w:val="nl-NL" w:eastAsia="nl-NL"/>
            </w:rPr>
          </w:pPr>
          <w:hyperlink w:anchor="_Toc479416460" w:history="1">
            <w:r w:rsidR="00A64D6F" w:rsidRPr="00A313F0">
              <w:rPr>
                <w:rStyle w:val="Hyperlink"/>
                <w:noProof/>
              </w:rPr>
              <w:t>7</w:t>
            </w:r>
            <w:r w:rsidR="00A64D6F">
              <w:rPr>
                <w:rFonts w:eastAsiaTheme="minorEastAsia"/>
                <w:noProof/>
                <w:lang w:val="nl-NL" w:eastAsia="nl-NL"/>
              </w:rPr>
              <w:tab/>
            </w:r>
            <w:r w:rsidR="00A64D6F" w:rsidRPr="00A313F0">
              <w:rPr>
                <w:rStyle w:val="Hyperlink"/>
                <w:noProof/>
                <w:lang w:val="nl-NL"/>
              </w:rPr>
              <w:t>Literature</w:t>
            </w:r>
            <w:r w:rsidR="00A64D6F">
              <w:rPr>
                <w:noProof/>
                <w:webHidden/>
              </w:rPr>
              <w:tab/>
            </w:r>
            <w:r w:rsidR="00A64D6F">
              <w:rPr>
                <w:noProof/>
                <w:webHidden/>
              </w:rPr>
              <w:fldChar w:fldCharType="begin"/>
            </w:r>
            <w:r w:rsidR="00A64D6F">
              <w:rPr>
                <w:noProof/>
                <w:webHidden/>
              </w:rPr>
              <w:instrText xml:space="preserve"> PAGEREF _Toc479416460 \h </w:instrText>
            </w:r>
            <w:r w:rsidR="00A64D6F">
              <w:rPr>
                <w:noProof/>
                <w:webHidden/>
              </w:rPr>
            </w:r>
            <w:r w:rsidR="00A64D6F">
              <w:rPr>
                <w:noProof/>
                <w:webHidden/>
              </w:rPr>
              <w:fldChar w:fldCharType="separate"/>
            </w:r>
            <w:r w:rsidR="00E653AD">
              <w:rPr>
                <w:noProof/>
                <w:webHidden/>
              </w:rPr>
              <w:t>62</w:t>
            </w:r>
            <w:r w:rsidR="00A64D6F">
              <w:rPr>
                <w:noProof/>
                <w:webHidden/>
              </w:rPr>
              <w:fldChar w:fldCharType="end"/>
            </w:r>
          </w:hyperlink>
        </w:p>
        <w:p w:rsidR="007705B1" w:rsidRPr="00EE31E3" w:rsidRDefault="003C249B">
          <w:pPr>
            <w:rPr>
              <w:rFonts w:ascii="Verdana" w:hAnsi="Verdana"/>
            </w:rPr>
          </w:pPr>
          <w:r w:rsidRPr="007705B1">
            <w:rPr>
              <w:rFonts w:ascii="Verdana" w:hAnsi="Verdana"/>
              <w:b/>
              <w:bCs/>
              <w:noProof/>
            </w:rPr>
            <w:fldChar w:fldCharType="end"/>
          </w:r>
        </w:p>
      </w:sdtContent>
    </w:sdt>
    <w:p w:rsidR="001E6839" w:rsidRDefault="00B42832" w:rsidP="00AE5E46">
      <w:pPr>
        <w:pStyle w:val="Kop1"/>
      </w:pPr>
      <w:bookmarkStart w:id="2" w:name="_Toc479416401"/>
      <w:r>
        <w:lastRenderedPageBreak/>
        <w:t>Getting</w:t>
      </w:r>
      <w:r w:rsidR="0029593C">
        <w:t xml:space="preserve"> </w:t>
      </w:r>
      <w:r>
        <w:t>Started</w:t>
      </w:r>
      <w:bookmarkEnd w:id="2"/>
    </w:p>
    <w:p w:rsidR="008373A0" w:rsidRPr="00B4172F" w:rsidRDefault="008373A0" w:rsidP="00C86BAE">
      <w:pPr>
        <w:pStyle w:val="Kop2"/>
      </w:pPr>
      <w:bookmarkStart w:id="3" w:name="_Toc479416402"/>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 xml:space="preserve">If </w:t>
      </w:r>
      <w:r w:rsidR="002B7B45">
        <w:t>the tool does not start</w:t>
      </w:r>
      <w:r>
        <w:t xml:space="preserve"> (and you are running Windows), create a shortcut and edit Target to:</w:t>
      </w:r>
      <w:r>
        <w:br/>
        <w:t>java -jar &lt;pathToHUSACCT&gt;HUSACCT_x.x.jar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4" w:name="_Toc479416403"/>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261FA9" w:rsidRDefault="001E3B06" w:rsidP="003B00A9">
      <w:pPr>
        <w:pStyle w:val="Kop3"/>
      </w:pPr>
      <w:bookmarkStart w:id="5" w:name="_Toc479416404"/>
      <w:r>
        <w:lastRenderedPageBreak/>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rsidRPr="001E3B06">
              <w:t>Analyse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Analysed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79416405"/>
      <w:r>
        <w:lastRenderedPageBreak/>
        <w:t xml:space="preserve">Tour: </w:t>
      </w:r>
      <w:r w:rsidR="001E3B06">
        <w:t>Over</w:t>
      </w:r>
      <w:r w:rsidR="00953742">
        <w:t xml:space="preserve">view of </w:t>
      </w:r>
      <w:r w:rsidR="007415A0">
        <w:t xml:space="preserve">SACC </w:t>
      </w:r>
      <w:r w:rsidR="00953742">
        <w:t>work Process</w:t>
      </w:r>
      <w:r w:rsidR="00EE31E3">
        <w:t xml:space="preserve"> with GUI</w:t>
      </w:r>
      <w:bookmarkEnd w:id="6"/>
    </w:p>
    <w:p w:rsidR="00953742" w:rsidRPr="00953742" w:rsidRDefault="004657B1" w:rsidP="00953742">
      <w:r>
        <w:rPr>
          <w:noProof/>
          <w:lang w:val="nl-NL" w:eastAsia="nl-NL"/>
        </w:rPr>
        <w:drawing>
          <wp:anchor distT="0" distB="0" distL="114300" distR="114300" simplePos="0" relativeHeight="251638784"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"Analyse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288088" cy="3520440"/>
            <wp:effectExtent l="0" t="0" r="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97703" cy="3526841"/>
                    </a:xfrm>
                    <a:prstGeom prst="rect">
                      <a:avLst/>
                    </a:prstGeom>
                    <a:noFill/>
                  </pic:spPr>
                </pic:pic>
              </a:graphicData>
            </a:graphic>
          </wp:inline>
        </w:drawing>
      </w:r>
    </w:p>
    <w:p w:rsidR="00D21DF2" w:rsidRDefault="00D21DF2" w:rsidP="00D21DF2"/>
    <w:p w:rsidR="004D3E52" w:rsidRPr="00D21DF2" w:rsidRDefault="004D3E52" w:rsidP="00D21DF2"/>
    <w:p w:rsidR="00E92F86" w:rsidRDefault="00E92F86">
      <w:pPr>
        <w:spacing w:after="200"/>
        <w:rPr>
          <w:rFonts w:ascii="Husans-Normal" w:hAnsi="Husans-Normal"/>
          <w:bCs/>
          <w:caps/>
          <w:color w:val="262626" w:themeColor="text2"/>
          <w:sz w:val="28"/>
        </w:rPr>
      </w:pPr>
      <w:r>
        <w:br w:type="page"/>
      </w:r>
    </w:p>
    <w:p w:rsidR="00EE31E3" w:rsidRDefault="00EE31E3" w:rsidP="00EE31E3">
      <w:pPr>
        <w:pStyle w:val="Kop3"/>
      </w:pPr>
      <w:bookmarkStart w:id="7" w:name="_Toc479416406"/>
      <w:r>
        <w:lastRenderedPageBreak/>
        <w:t xml:space="preserve">SACC </w:t>
      </w:r>
      <w:r w:rsidR="004D3E52">
        <w:t>Service for Continuous Integration</w:t>
      </w:r>
      <w:bookmarkEnd w:id="7"/>
    </w:p>
    <w:p w:rsidR="00EE31E3" w:rsidRDefault="00EE31E3">
      <w:pPr>
        <w:spacing w:after="200"/>
      </w:pPr>
      <w:r>
        <w:t>HUSACCT may be included in a continuous integration pipeline. HUSA</w:t>
      </w:r>
      <w:r w:rsidR="0065740C">
        <w:t>CCT provides</w:t>
      </w:r>
      <w:r>
        <w:t xml:space="preserve"> class ExternalSer</w:t>
      </w:r>
      <w:r w:rsidR="00FF3C12">
        <w:t>v</w:t>
      </w:r>
      <w:r>
        <w:t>iceProvider that can be activated in batch mode to perform a software architecture compliance check (SACC).</w:t>
      </w:r>
      <w:r w:rsidR="00FF3C12">
        <w:t xml:space="preserve"> </w:t>
      </w:r>
      <w:r w:rsidR="00732E73">
        <w:br/>
      </w:r>
      <w:r w:rsidR="004D3E52">
        <w:t>As</w:t>
      </w:r>
      <w:r w:rsidR="00732E73">
        <w:t xml:space="preserve"> a </w:t>
      </w:r>
      <w:r w:rsidR="004D3E52">
        <w:t xml:space="preserve">result of the SACC </w:t>
      </w:r>
      <w:r w:rsidR="00732E73">
        <w:t>service</w:t>
      </w:r>
      <w:r w:rsidR="004D3E52">
        <w:t xml:space="preserve"> a violation report DTO object is provided with the following contents:</w:t>
      </w:r>
    </w:p>
    <w:tbl>
      <w:tblPr>
        <w:tblStyle w:val="Tabelraster"/>
        <w:tblW w:w="0" w:type="auto"/>
        <w:tblLook w:val="04A0" w:firstRow="1" w:lastRow="0" w:firstColumn="1" w:lastColumn="0" w:noHBand="0" w:noVBand="1"/>
      </w:tblPr>
      <w:tblGrid>
        <w:gridCol w:w="3936"/>
        <w:gridCol w:w="5564"/>
      </w:tblGrid>
      <w:tr w:rsidR="004D3E52" w:rsidRPr="00732E73" w:rsidTr="001F32A8">
        <w:tc>
          <w:tcPr>
            <w:tcW w:w="3936" w:type="dxa"/>
          </w:tcPr>
          <w:p w:rsidR="004D3E52" w:rsidRPr="00732E73" w:rsidRDefault="004D3E52" w:rsidP="001F32A8">
            <w:pPr>
              <w:rPr>
                <w:b/>
              </w:rPr>
            </w:pPr>
            <w:r w:rsidRPr="00732E73">
              <w:rPr>
                <w:b/>
              </w:rPr>
              <w:t>Variable</w:t>
            </w:r>
          </w:p>
        </w:tc>
        <w:tc>
          <w:tcPr>
            <w:tcW w:w="5564" w:type="dxa"/>
          </w:tcPr>
          <w:p w:rsidR="004D3E52" w:rsidRPr="00732E73" w:rsidRDefault="004D3E52" w:rsidP="001F32A8">
            <w:pPr>
              <w:rPr>
                <w:b/>
              </w:rPr>
            </w:pPr>
            <w:r w:rsidRPr="00732E73">
              <w:rPr>
                <w:b/>
              </w:rPr>
              <w:t>Comment</w:t>
            </w:r>
          </w:p>
        </w:tc>
      </w:tr>
      <w:tr w:rsidR="00641AEB" w:rsidTr="001F32A8">
        <w:tc>
          <w:tcPr>
            <w:tcW w:w="3936" w:type="dxa"/>
          </w:tcPr>
          <w:p w:rsidR="00641AEB" w:rsidRDefault="00641AEB" w:rsidP="001F32A8">
            <w:r>
              <w:t xml:space="preserve">Int </w:t>
            </w:r>
            <w:r w:rsidRPr="00641AEB">
              <w:t>nrOfAllCurrentDependencies</w:t>
            </w:r>
          </w:p>
        </w:tc>
        <w:tc>
          <w:tcPr>
            <w:tcW w:w="5564" w:type="dxa"/>
          </w:tcPr>
          <w:p w:rsidR="00641AEB" w:rsidRDefault="00641AEB" w:rsidP="001F32A8">
            <w:r w:rsidRPr="00641AEB">
              <w:t>Total number of dependencies during the current SACC.</w:t>
            </w:r>
          </w:p>
        </w:tc>
      </w:tr>
      <w:tr w:rsidR="004D3E52" w:rsidTr="001F32A8">
        <w:tc>
          <w:tcPr>
            <w:tcW w:w="3936" w:type="dxa"/>
          </w:tcPr>
          <w:p w:rsidR="004D3E52" w:rsidRDefault="004D3E52" w:rsidP="001F32A8">
            <w:r>
              <w:t>int nrOfAllCurrentViolations</w:t>
            </w:r>
          </w:p>
        </w:tc>
        <w:tc>
          <w:tcPr>
            <w:tcW w:w="5564" w:type="dxa"/>
          </w:tcPr>
          <w:p w:rsidR="004D3E52" w:rsidRDefault="004D3E52" w:rsidP="001F32A8">
            <w:r>
              <w:t>Total number of violations during the current SACC</w:t>
            </w:r>
          </w:p>
        </w:tc>
      </w:tr>
      <w:tr w:rsidR="004D3E52" w:rsidTr="001F32A8">
        <w:tc>
          <w:tcPr>
            <w:tcW w:w="3936" w:type="dxa"/>
          </w:tcPr>
          <w:p w:rsidR="004D3E52" w:rsidRDefault="004D3E52" w:rsidP="001F32A8">
            <w:r>
              <w:t>int nrOfAllPreviousViolations</w:t>
            </w:r>
          </w:p>
        </w:tc>
        <w:tc>
          <w:tcPr>
            <w:tcW w:w="5564" w:type="dxa"/>
          </w:tcPr>
          <w:p w:rsidR="004D3E52" w:rsidRDefault="004D3E52" w:rsidP="001F32A8">
            <w:r>
              <w:t>Total number of violations during the previous SACC</w:t>
            </w:r>
          </w:p>
        </w:tc>
      </w:tr>
      <w:tr w:rsidR="004D3E52" w:rsidTr="001F32A8">
        <w:tc>
          <w:tcPr>
            <w:tcW w:w="3936" w:type="dxa"/>
          </w:tcPr>
          <w:p w:rsidR="004D3E52" w:rsidRDefault="004D3E52" w:rsidP="001F32A8">
            <w:r>
              <w:t>int nrOfNewViolations</w:t>
            </w:r>
          </w:p>
        </w:tc>
        <w:tc>
          <w:tcPr>
            <w:tcW w:w="5564" w:type="dxa"/>
          </w:tcPr>
          <w:p w:rsidR="004D3E52" w:rsidRDefault="004D3E52" w:rsidP="001F32A8">
            <w:r>
              <w:t>Number of new violations during the current SACC</w:t>
            </w:r>
          </w:p>
        </w:tc>
      </w:tr>
      <w:tr w:rsidR="004D3E52" w:rsidTr="001F32A8">
        <w:tc>
          <w:tcPr>
            <w:tcW w:w="3936" w:type="dxa"/>
          </w:tcPr>
          <w:p w:rsidR="004D3E52" w:rsidRDefault="004D3E52" w:rsidP="001F32A8">
            <w:r>
              <w:t>Calendar timeCurrentCheck</w:t>
            </w:r>
          </w:p>
        </w:tc>
        <w:tc>
          <w:tcPr>
            <w:tcW w:w="5564" w:type="dxa"/>
          </w:tcPr>
          <w:p w:rsidR="004D3E52" w:rsidRDefault="004D3E52" w:rsidP="001F32A8">
            <w:r>
              <w:t>Time of the current SACC</w:t>
            </w:r>
          </w:p>
        </w:tc>
      </w:tr>
      <w:tr w:rsidR="004D3E52" w:rsidTr="001F32A8">
        <w:tc>
          <w:tcPr>
            <w:tcW w:w="3936" w:type="dxa"/>
          </w:tcPr>
          <w:p w:rsidR="004D3E52" w:rsidRDefault="004D3E52" w:rsidP="001F32A8">
            <w:r>
              <w:t>Calendar timePreviousCheck</w:t>
            </w:r>
          </w:p>
        </w:tc>
        <w:tc>
          <w:tcPr>
            <w:tcW w:w="5564" w:type="dxa"/>
          </w:tcPr>
          <w:p w:rsidR="004D3E52" w:rsidRDefault="004D3E52" w:rsidP="001F32A8">
            <w:r>
              <w:t>Time of the previous SACC</w:t>
            </w:r>
          </w:p>
        </w:tc>
      </w:tr>
      <w:tr w:rsidR="004D3E52" w:rsidTr="001F32A8">
        <w:tc>
          <w:tcPr>
            <w:tcW w:w="3936" w:type="dxa"/>
          </w:tcPr>
          <w:p w:rsidR="004D3E52" w:rsidRDefault="004D3E52" w:rsidP="001F32A8">
            <w:r>
              <w:t>ViolationImExportDTO[] allViolations</w:t>
            </w:r>
          </w:p>
        </w:tc>
        <w:tc>
          <w:tcPr>
            <w:tcW w:w="5564" w:type="dxa"/>
          </w:tcPr>
          <w:p w:rsidR="004D3E52" w:rsidRDefault="004D3E52" w:rsidP="001F32A8">
            <w:r>
              <w:t>Contains all violations detected during current SACC</w:t>
            </w:r>
          </w:p>
        </w:tc>
      </w:tr>
      <w:tr w:rsidR="004D3E52" w:rsidTr="001F32A8">
        <w:tc>
          <w:tcPr>
            <w:tcW w:w="3936" w:type="dxa"/>
          </w:tcPr>
          <w:p w:rsidR="004D3E52" w:rsidRDefault="004D3E52" w:rsidP="001F32A8">
            <w:r>
              <w:t>ViolationImExportDTO[] newViolations</w:t>
            </w:r>
          </w:p>
        </w:tc>
        <w:tc>
          <w:tcPr>
            <w:tcW w:w="5564" w:type="dxa"/>
          </w:tcPr>
          <w:p w:rsidR="004D3E52" w:rsidRDefault="004D3E52" w:rsidP="001F32A8">
            <w:r>
              <w:t>Contains all new violations detected during current SACC</w:t>
            </w:r>
          </w:p>
        </w:tc>
      </w:tr>
      <w:tr w:rsidR="001F4E65" w:rsidTr="001F32A8">
        <w:tc>
          <w:tcPr>
            <w:tcW w:w="3936" w:type="dxa"/>
          </w:tcPr>
          <w:p w:rsidR="001F4E65" w:rsidRDefault="001F4E65" w:rsidP="001F32A8">
            <w:r>
              <w:t>org.jdom2.</w:t>
            </w:r>
            <w:r w:rsidRPr="001F4E65">
              <w:t>Document exportDocAllViolations</w:t>
            </w:r>
          </w:p>
        </w:tc>
        <w:tc>
          <w:tcPr>
            <w:tcW w:w="5564" w:type="dxa"/>
          </w:tcPr>
          <w:p w:rsidR="001F4E65" w:rsidRDefault="001F4E65" w:rsidP="001F4E65">
            <w:r w:rsidRPr="001F4E65">
              <w:t xml:space="preserve">XML document containing all new violations detected during current SACC. </w:t>
            </w:r>
            <w:r>
              <w:t>Option, so m</w:t>
            </w:r>
            <w:r w:rsidRPr="001F4E65">
              <w:t>ay be null!</w:t>
            </w:r>
          </w:p>
        </w:tc>
      </w:tr>
      <w:tr w:rsidR="001F4E65" w:rsidTr="001F32A8">
        <w:tc>
          <w:tcPr>
            <w:tcW w:w="3936" w:type="dxa"/>
          </w:tcPr>
          <w:p w:rsidR="001F4E65" w:rsidRPr="001F4E65" w:rsidRDefault="001F4E65" w:rsidP="001F32A8">
            <w:r>
              <w:t>org.jdom2.</w:t>
            </w:r>
            <w:r w:rsidRPr="001F4E65">
              <w:t>Document exportDocNewViolations</w:t>
            </w:r>
          </w:p>
        </w:tc>
        <w:tc>
          <w:tcPr>
            <w:tcW w:w="5564" w:type="dxa"/>
          </w:tcPr>
          <w:p w:rsidR="001F4E65" w:rsidRPr="001F4E65" w:rsidRDefault="001F4E65" w:rsidP="001F4E65">
            <w:r w:rsidRPr="001F4E65">
              <w:t xml:space="preserve">XML document containing only new violations detected during current SACC. </w:t>
            </w:r>
            <w:r>
              <w:t>Option, so m</w:t>
            </w:r>
            <w:r w:rsidRPr="001F4E65">
              <w:t>ay be null!</w:t>
            </w:r>
          </w:p>
        </w:tc>
      </w:tr>
    </w:tbl>
    <w:p w:rsidR="00E92F86" w:rsidRDefault="00E92F86" w:rsidP="0065740C"/>
    <w:p w:rsidR="00887B5B" w:rsidRPr="00E92F86" w:rsidRDefault="00887B5B" w:rsidP="0065740C"/>
    <w:p w:rsidR="0065740C" w:rsidRPr="004D3E52" w:rsidRDefault="0065740C" w:rsidP="0065740C">
      <w:pPr>
        <w:rPr>
          <w:b/>
        </w:rPr>
      </w:pPr>
      <w:r w:rsidRPr="004D3E52">
        <w:rPr>
          <w:b/>
        </w:rPr>
        <w:t xml:space="preserve">Heuristic to include HUSACCT’s SACC </w:t>
      </w:r>
      <w:r w:rsidR="004D3E52">
        <w:rPr>
          <w:b/>
        </w:rPr>
        <w:t xml:space="preserve">service </w:t>
      </w:r>
      <w:r w:rsidRPr="004D3E52">
        <w:rPr>
          <w:b/>
        </w:rPr>
        <w:t>in your continuous integration pipeline:</w:t>
      </w:r>
    </w:p>
    <w:p w:rsidR="00FF3C12" w:rsidRDefault="00FF3C12" w:rsidP="00FF3C12">
      <w:pPr>
        <w:pStyle w:val="Lijstalinea"/>
        <w:numPr>
          <w:ilvl w:val="0"/>
          <w:numId w:val="37"/>
        </w:numPr>
      </w:pPr>
      <w:r>
        <w:t>Include HUSACCT_5.3.jar (or newer) as library.</w:t>
      </w:r>
    </w:p>
    <w:p w:rsidR="00641AEB" w:rsidRDefault="00700206" w:rsidP="00641AEB">
      <w:pPr>
        <w:pStyle w:val="Lijstalinea"/>
        <w:numPr>
          <w:ilvl w:val="0"/>
          <w:numId w:val="37"/>
        </w:numPr>
      </w:pPr>
      <w:r>
        <w:t xml:space="preserve">Study </w:t>
      </w:r>
      <w:r w:rsidR="00641AEB">
        <w:t xml:space="preserve">the </w:t>
      </w:r>
      <w:r>
        <w:t>class</w:t>
      </w:r>
      <w:r w:rsidR="00641AEB">
        <w:t>es</w:t>
      </w:r>
      <w:r>
        <w:t xml:space="preserve"> </w:t>
      </w:r>
      <w:r w:rsidR="00641AEB">
        <w:t xml:space="preserve">in package </w:t>
      </w:r>
      <w:r w:rsidR="00641AEB" w:rsidRPr="00641D04">
        <w:rPr>
          <w:i/>
        </w:rPr>
        <w:t>externalinterface</w:t>
      </w:r>
      <w:r w:rsidR="00641AEB">
        <w:t xml:space="preserve"> </w:t>
      </w:r>
      <w:r>
        <w:t xml:space="preserve">in the root of HUSACCT’s source code tree. </w:t>
      </w:r>
      <w:r w:rsidR="00641AEB">
        <w:t>They contain</w:t>
      </w:r>
      <w:r>
        <w:t xml:space="preserve"> the most actual </w:t>
      </w:r>
      <w:r w:rsidR="00C6574A">
        <w:t xml:space="preserve">and detailed </w:t>
      </w:r>
      <w:r>
        <w:t>documentation on the provided service</w:t>
      </w:r>
      <w:r w:rsidR="00C6574A">
        <w:t>, its required arguments and provided results</w:t>
      </w:r>
      <w:r>
        <w:t>.</w:t>
      </w:r>
      <w:r w:rsidR="00641AEB">
        <w:t xml:space="preserve"> The package contains data transfer object (DTO) classes and class </w:t>
      </w:r>
      <w:r w:rsidR="00641AEB" w:rsidRPr="00641D04">
        <w:rPr>
          <w:i/>
        </w:rPr>
        <w:t>ExternalServiceProvider</w:t>
      </w:r>
      <w:r w:rsidR="00641AEB">
        <w:t>.</w:t>
      </w:r>
    </w:p>
    <w:p w:rsidR="00B12F0D" w:rsidRDefault="00641AEB" w:rsidP="00641AEB">
      <w:pPr>
        <w:pStyle w:val="Lijstalinea"/>
        <w:numPr>
          <w:ilvl w:val="1"/>
          <w:numId w:val="37"/>
        </w:numPr>
      </w:pPr>
      <w:r>
        <w:t>Class ExternalServicePro</w:t>
      </w:r>
      <w:r w:rsidR="00641D04">
        <w:t>vider provides the actual SACC-service</w:t>
      </w:r>
      <w:r>
        <w:t>.</w:t>
      </w:r>
    </w:p>
    <w:p w:rsidR="00641D04" w:rsidRDefault="00641D04" w:rsidP="00641D04">
      <w:pPr>
        <w:pStyle w:val="Lijstalinea"/>
        <w:numPr>
          <w:ilvl w:val="1"/>
          <w:numId w:val="37"/>
        </w:numPr>
      </w:pPr>
      <w:r>
        <w:t xml:space="preserve">Class </w:t>
      </w:r>
      <w:r w:rsidRPr="00641D04">
        <w:t>SaccCommandDTO</w:t>
      </w:r>
      <w:r>
        <w:t xml:space="preserve"> is used to pass the arguments to the SACC-service</w:t>
      </w:r>
      <w:r w:rsidRPr="00641D04">
        <w:t>.</w:t>
      </w:r>
    </w:p>
    <w:p w:rsidR="00641D04" w:rsidRDefault="00641D04" w:rsidP="00641D04">
      <w:pPr>
        <w:pStyle w:val="Lijstalinea"/>
        <w:numPr>
          <w:ilvl w:val="1"/>
          <w:numId w:val="37"/>
        </w:numPr>
      </w:pPr>
      <w:r>
        <w:t xml:space="preserve">Class </w:t>
      </w:r>
      <w:r w:rsidRPr="00641D04">
        <w:t>ViolationReportDTO</w:t>
      </w:r>
      <w:r>
        <w:t xml:space="preserve"> is used to pass the results of the SACC-service.</w:t>
      </w:r>
      <w:r>
        <w:br/>
        <w:t xml:space="preserve">It contains list of violations specified with class </w:t>
      </w:r>
      <w:r w:rsidRPr="00641D04">
        <w:t>ViolationImExportDTO</w:t>
      </w:r>
      <w:r>
        <w:t>.</w:t>
      </w:r>
    </w:p>
    <w:p w:rsidR="00FF3C12" w:rsidRDefault="00FF3C12" w:rsidP="00FF3C12">
      <w:pPr>
        <w:pStyle w:val="Lijstalinea"/>
        <w:numPr>
          <w:ilvl w:val="0"/>
          <w:numId w:val="37"/>
        </w:numPr>
      </w:pPr>
      <w:r>
        <w:t xml:space="preserve">Create a folder within your project to hold files needed or produced by the SACC process. </w:t>
      </w:r>
    </w:p>
    <w:p w:rsidR="00FF3C12" w:rsidRDefault="00FF3C12" w:rsidP="00FF3C12">
      <w:pPr>
        <w:pStyle w:val="Lijstalinea"/>
        <w:numPr>
          <w:ilvl w:val="1"/>
          <w:numId w:val="37"/>
        </w:numPr>
      </w:pPr>
      <w:r>
        <w:t>Put the HUSACCT workspace file of the project in this SACC-folder.</w:t>
      </w:r>
      <w:r w:rsidR="00641D04">
        <w:br/>
        <w:t xml:space="preserve">This file is stored via menu item: File =&gt; Save workspace. </w:t>
      </w:r>
    </w:p>
    <w:p w:rsidR="00641AEB" w:rsidRDefault="00641AEB" w:rsidP="00641AEB">
      <w:pPr>
        <w:pStyle w:val="Lijstalinea"/>
        <w:numPr>
          <w:ilvl w:val="2"/>
          <w:numId w:val="37"/>
        </w:numPr>
      </w:pPr>
      <w:r>
        <w:t>This file contains the modules and rules of the intended architecture.</w:t>
      </w:r>
    </w:p>
    <w:p w:rsidR="00641AEB" w:rsidRDefault="00641AEB" w:rsidP="003E5DD7">
      <w:pPr>
        <w:pStyle w:val="Lijstalinea"/>
        <w:numPr>
          <w:ilvl w:val="2"/>
          <w:numId w:val="37"/>
        </w:numPr>
      </w:pPr>
      <w:r>
        <w:t xml:space="preserve">This files </w:t>
      </w:r>
      <w:r w:rsidR="00641D04">
        <w:t xml:space="preserve">also </w:t>
      </w:r>
      <w:r>
        <w:t>contains the path or paths to the source code files.</w:t>
      </w:r>
    </w:p>
    <w:p w:rsidR="00641D04" w:rsidRDefault="00641D04" w:rsidP="00641D04">
      <w:pPr>
        <w:pStyle w:val="Lijstalinea"/>
        <w:numPr>
          <w:ilvl w:val="3"/>
          <w:numId w:val="37"/>
        </w:numPr>
      </w:pPr>
      <w:r>
        <w:t xml:space="preserve">This value can be overwritten with </w:t>
      </w:r>
      <w:r w:rsidRPr="00641D04">
        <w:t>SaccCommandDTO</w:t>
      </w:r>
      <w:r>
        <w:t>.</w:t>
      </w:r>
      <w:r w:rsidRPr="00641D04">
        <w:t>sourceCodePaths</w:t>
      </w:r>
      <w:r>
        <w:t>.</w:t>
      </w:r>
    </w:p>
    <w:p w:rsidR="001F4E65" w:rsidRDefault="00641D04" w:rsidP="00641AEB">
      <w:pPr>
        <w:pStyle w:val="Lijstalinea"/>
        <w:numPr>
          <w:ilvl w:val="3"/>
          <w:numId w:val="37"/>
        </w:numPr>
      </w:pPr>
      <w:r>
        <w:t xml:space="preserve">Alternatively, </w:t>
      </w:r>
      <w:r w:rsidR="001F4E65">
        <w:t xml:space="preserve">the </w:t>
      </w:r>
      <w:r w:rsidR="003E5DD7">
        <w:t xml:space="preserve">source path within the </w:t>
      </w:r>
      <w:r w:rsidR="00285A51">
        <w:t xml:space="preserve">project section of the </w:t>
      </w:r>
      <w:r w:rsidR="003E5DD7">
        <w:t xml:space="preserve">workspace file </w:t>
      </w:r>
      <w:r>
        <w:t xml:space="preserve">can be set </w:t>
      </w:r>
      <w:r w:rsidR="003E5DD7">
        <w:t>to the relative path within your development environment, e.g. to:</w:t>
      </w:r>
      <w:r w:rsidR="003E5DD7" w:rsidRPr="003E5DD7">
        <w:t xml:space="preserve">           </w:t>
      </w:r>
      <w:r w:rsidR="003E5DD7">
        <w:br/>
      </w:r>
      <w:r w:rsidR="003E5DD7" w:rsidRPr="003E5DD7">
        <w:t>&lt;path&gt;</w:t>
      </w:r>
      <w:r w:rsidR="003E5DD7">
        <w:t>src</w:t>
      </w:r>
      <w:r w:rsidR="003E5DD7" w:rsidRPr="003E5DD7">
        <w:t>/</w:t>
      </w:r>
      <w:r w:rsidR="003E5DD7">
        <w:t>main</w:t>
      </w:r>
      <w:r w:rsidR="003E5DD7" w:rsidRPr="003E5DD7">
        <w:t>/</w:t>
      </w:r>
      <w:r w:rsidR="003E5DD7">
        <w:t>java</w:t>
      </w:r>
      <w:r w:rsidR="003E5DD7" w:rsidRPr="003E5DD7">
        <w:t>&lt;/path&gt;</w:t>
      </w:r>
    </w:p>
    <w:p w:rsidR="00FF3C12" w:rsidRDefault="00FF3C12" w:rsidP="0004118B">
      <w:pPr>
        <w:pStyle w:val="Lijstalinea"/>
        <w:numPr>
          <w:ilvl w:val="1"/>
          <w:numId w:val="37"/>
        </w:numPr>
      </w:pPr>
      <w:r>
        <w:t xml:space="preserve">If you want a specification of the new violations, </w:t>
      </w:r>
      <w:r w:rsidR="0004118B">
        <w:t xml:space="preserve">put an xml-file with the current violations in this folder too. This file can be generated by HUSACCT via the following menu: Validate conformance </w:t>
      </w:r>
      <w:r w:rsidR="00D62246">
        <w:t>=&gt;</w:t>
      </w:r>
      <w:r w:rsidR="0004118B">
        <w:t xml:space="preserve"> Export violations. </w:t>
      </w:r>
      <w:r w:rsidR="0004118B">
        <w:br/>
        <w:t xml:space="preserve">Provide the (relative) path to this file as </w:t>
      </w:r>
      <w:r w:rsidR="00565B26">
        <w:t>parameter</w:t>
      </w:r>
      <w:r>
        <w:t xml:space="preserve"> </w:t>
      </w:r>
      <w:r w:rsidR="00285A51">
        <w:br/>
      </w:r>
      <w:r w:rsidR="00285A51" w:rsidRPr="00641D04">
        <w:t>SaccCommandDTO</w:t>
      </w:r>
      <w:r w:rsidR="00285A51" w:rsidRPr="00FF3C12">
        <w:t xml:space="preserve"> </w:t>
      </w:r>
      <w:r w:rsidR="00285A51">
        <w:t>.</w:t>
      </w:r>
      <w:r w:rsidRPr="00FF3C12">
        <w:t>importFilePreviousViolations</w:t>
      </w:r>
      <w:r>
        <w:t>.</w:t>
      </w:r>
    </w:p>
    <w:p w:rsidR="00D16D16" w:rsidRDefault="00FF3C12" w:rsidP="00FF3C12">
      <w:pPr>
        <w:pStyle w:val="Lijstalinea"/>
        <w:numPr>
          <w:ilvl w:val="0"/>
          <w:numId w:val="37"/>
        </w:numPr>
      </w:pPr>
      <w:r>
        <w:t xml:space="preserve">Create a (JUnit) test </w:t>
      </w:r>
      <w:r w:rsidR="00D16D16">
        <w:t>that activates the SACC and acts on its results.</w:t>
      </w:r>
    </w:p>
    <w:p w:rsidR="00FF3C12" w:rsidRDefault="00513F07" w:rsidP="00D16D16">
      <w:pPr>
        <w:pStyle w:val="Lijstalinea"/>
        <w:numPr>
          <w:ilvl w:val="1"/>
          <w:numId w:val="37"/>
        </w:numPr>
      </w:pPr>
      <w:r>
        <w:lastRenderedPageBreak/>
        <w:t>Study as example</w:t>
      </w:r>
      <w:r w:rsidR="00700206">
        <w:t xml:space="preserve"> within HUSACCT’s source code</w:t>
      </w:r>
      <w:r>
        <w:t xml:space="preserve">: </w:t>
      </w:r>
      <w:r w:rsidR="00FF3C12">
        <w:t>husaccttest.SaccOnHusacct.java</w:t>
      </w:r>
      <w:r>
        <w:br/>
        <w:t>With this test HUSACCT performs an SACC on its own source code.</w:t>
      </w:r>
    </w:p>
    <w:p w:rsidR="00D33330" w:rsidRDefault="00700206" w:rsidP="00700206">
      <w:pPr>
        <w:pStyle w:val="Lijstalinea"/>
        <w:numPr>
          <w:ilvl w:val="2"/>
          <w:numId w:val="37"/>
        </w:numPr>
      </w:pPr>
      <w:r>
        <w:t>The test activates the SACC ser</w:t>
      </w:r>
      <w:r w:rsidR="00D33330">
        <w:t xml:space="preserve">vice of ExternalServiceProvider. The test are performed afterwards, based on the outcomes in </w:t>
      </w:r>
      <w:r w:rsidR="00D33330" w:rsidRPr="00641D04">
        <w:t>ViolationReportDTO</w:t>
      </w:r>
      <w:r w:rsidR="00D33330">
        <w:t>.</w:t>
      </w:r>
    </w:p>
    <w:p w:rsidR="00D33330" w:rsidRDefault="00D33330" w:rsidP="00700206">
      <w:pPr>
        <w:pStyle w:val="Lijstalinea"/>
        <w:numPr>
          <w:ilvl w:val="2"/>
          <w:numId w:val="37"/>
        </w:numPr>
      </w:pPr>
      <w:r>
        <w:t>The first test checks if the source code analysis delivered results, since these results are the basis for the conformance check. If the number of dependencies is zero, the test fails. For instance, an incomplete or wrong source code path will result in zero dependencies.</w:t>
      </w:r>
    </w:p>
    <w:p w:rsidR="00700206" w:rsidRDefault="00D33330" w:rsidP="00700206">
      <w:pPr>
        <w:pStyle w:val="Lijstalinea"/>
        <w:numPr>
          <w:ilvl w:val="2"/>
          <w:numId w:val="37"/>
        </w:numPr>
      </w:pPr>
      <w:r>
        <w:t>The second</w:t>
      </w:r>
      <w:r w:rsidR="00700206">
        <w:t xml:space="preserve"> tests </w:t>
      </w:r>
      <w:r>
        <w:t xml:space="preserve">checks </w:t>
      </w:r>
      <w:r w:rsidR="00700206">
        <w:t xml:space="preserve">if the </w:t>
      </w:r>
      <w:r w:rsidR="00C6574A">
        <w:t xml:space="preserve">total </w:t>
      </w:r>
      <w:r w:rsidR="00700206">
        <w:t xml:space="preserve">number of violations has increased. If so, the test fails. </w:t>
      </w:r>
      <w:r>
        <w:br/>
        <w:t>This test can only be performed when a set of previous violations is passed as argument.</w:t>
      </w:r>
    </w:p>
    <w:p w:rsidR="00513F07" w:rsidRDefault="00D33330" w:rsidP="00700206">
      <w:pPr>
        <w:pStyle w:val="Lijstalinea"/>
        <w:numPr>
          <w:ilvl w:val="2"/>
          <w:numId w:val="37"/>
        </w:numPr>
      </w:pPr>
      <w:r>
        <w:t xml:space="preserve">The third test </w:t>
      </w:r>
      <w:r w:rsidR="00C6574A">
        <w:t xml:space="preserve">is logging the new violations. This test </w:t>
      </w:r>
      <w:r>
        <w:t>is no real test</w:t>
      </w:r>
      <w:r w:rsidR="00C6574A">
        <w:t>,</w:t>
      </w:r>
      <w:r>
        <w:t xml:space="preserve"> since it cannot fail</w:t>
      </w:r>
      <w:r w:rsidR="00C6574A">
        <w:t xml:space="preserve">. </w:t>
      </w:r>
      <w:r>
        <w:t xml:space="preserve"> </w:t>
      </w:r>
      <w:r w:rsidR="00700206">
        <w:t xml:space="preserve">Beware, </w:t>
      </w:r>
      <w:r w:rsidR="00102776">
        <w:t xml:space="preserve">do not </w:t>
      </w:r>
      <w:r w:rsidR="00700206">
        <w:t xml:space="preserve">let a </w:t>
      </w:r>
      <w:r w:rsidR="00102776">
        <w:t xml:space="preserve">test </w:t>
      </w:r>
      <w:r w:rsidR="00700206">
        <w:t xml:space="preserve">fail </w:t>
      </w:r>
      <w:r w:rsidR="00102776">
        <w:t xml:space="preserve">on the number of new violations. Not all reported new identified violations are “really” new. For instance, a violation may be reported as new, since the line number of the violation has changed when another statement has been inserted. </w:t>
      </w:r>
      <w:r w:rsidR="00102776" w:rsidRPr="00513F07">
        <w:t xml:space="preserve">Or </w:t>
      </w:r>
      <w:r w:rsidR="00102776">
        <w:t xml:space="preserve">a violation </w:t>
      </w:r>
      <w:r w:rsidR="00102776" w:rsidRPr="00513F07">
        <w:t>may be reported as new, since the class name has changed.</w:t>
      </w:r>
      <w:r w:rsidR="00F22DD8">
        <w:br/>
        <w:t>To reduce the number of these “not really new” violations, new violations are filtered out if the total number of violations for the related rule has not increased.</w:t>
      </w:r>
    </w:p>
    <w:p w:rsidR="00513F07" w:rsidRDefault="00513F07" w:rsidP="00513F07">
      <w:pPr>
        <w:pStyle w:val="Lijstalinea"/>
        <w:numPr>
          <w:ilvl w:val="0"/>
          <w:numId w:val="37"/>
        </w:numPr>
      </w:pPr>
      <w:r>
        <w:t>The SACC test can be included in the build file.</w:t>
      </w:r>
    </w:p>
    <w:p w:rsidR="00513F07" w:rsidRDefault="00513F07" w:rsidP="00513F07">
      <w:pPr>
        <w:pStyle w:val="Lijstalinea"/>
        <w:numPr>
          <w:ilvl w:val="1"/>
          <w:numId w:val="37"/>
        </w:numPr>
      </w:pPr>
      <w:r>
        <w:t>In case of HUSACCT</w:t>
      </w:r>
      <w:r w:rsidR="00102776">
        <w:t>’s</w:t>
      </w:r>
      <w:r>
        <w:t xml:space="preserve"> own project: build.xml; </w:t>
      </w:r>
      <w:r w:rsidRPr="00513F07">
        <w:t>&lt;target name="sacc" depends="test"&gt;</w:t>
      </w:r>
    </w:p>
    <w:p w:rsidR="00FF3C12" w:rsidRDefault="00102776" w:rsidP="00513F07">
      <w:pPr>
        <w:pStyle w:val="Lijstalinea"/>
        <w:numPr>
          <w:ilvl w:val="0"/>
          <w:numId w:val="37"/>
        </w:numPr>
      </w:pPr>
      <w:r>
        <w:t>Use the build script in the continuous integration process.</w:t>
      </w:r>
    </w:p>
    <w:p w:rsidR="00700206" w:rsidRDefault="00700206" w:rsidP="00700206">
      <w:pPr>
        <w:pStyle w:val="Lijstalinea"/>
        <w:numPr>
          <w:ilvl w:val="1"/>
          <w:numId w:val="37"/>
        </w:numPr>
      </w:pPr>
      <w:r>
        <w:t xml:space="preserve">In case of HUSACCT’s own project: Travis executes the build process after a commit on GitHub. </w:t>
      </w:r>
    </w:p>
    <w:p w:rsidR="00700206" w:rsidRDefault="00700206" w:rsidP="00700206"/>
    <w:p w:rsidR="00732E73" w:rsidRPr="0004118B" w:rsidRDefault="0004118B" w:rsidP="00732E73">
      <w:pPr>
        <w:rPr>
          <w:b/>
        </w:rPr>
      </w:pPr>
      <w:r w:rsidRPr="0004118B">
        <w:rPr>
          <w:b/>
        </w:rPr>
        <w:t>Maintenance of the workspace file and the importFilePreviousViolations</w:t>
      </w:r>
    </w:p>
    <w:p w:rsidR="0004118B" w:rsidRDefault="0004118B" w:rsidP="0004118B">
      <w:pPr>
        <w:pStyle w:val="Lijstalinea"/>
        <w:numPr>
          <w:ilvl w:val="0"/>
          <w:numId w:val="41"/>
        </w:numPr>
      </w:pPr>
      <w:r>
        <w:t>The HUSACCT workspace file with the intended architecture of the project only needs to be replaced in case the intended architecture has changed. For instance, after adding new modules</w:t>
      </w:r>
      <w:r w:rsidR="00D62246">
        <w:t>, new rules, or exceptions to rules.</w:t>
      </w:r>
    </w:p>
    <w:p w:rsidR="00D62246" w:rsidRDefault="00D62246" w:rsidP="00D62246">
      <w:pPr>
        <w:pStyle w:val="Lijstalinea"/>
        <w:numPr>
          <w:ilvl w:val="0"/>
          <w:numId w:val="41"/>
        </w:numPr>
      </w:pPr>
      <w:r>
        <w:t xml:space="preserve">The </w:t>
      </w:r>
      <w:r w:rsidRPr="00FF3C12">
        <w:t>importFilePreviousViolations</w:t>
      </w:r>
      <w:r>
        <w:t xml:space="preserve"> needs to be replaced in case the number of violations has reduced or increased.</w:t>
      </w:r>
    </w:p>
    <w:p w:rsidR="003514AB" w:rsidRDefault="003514AB" w:rsidP="003514AB">
      <w:pPr>
        <w:pStyle w:val="Lijstalinea"/>
        <w:numPr>
          <w:ilvl w:val="1"/>
          <w:numId w:val="41"/>
        </w:numPr>
      </w:pPr>
      <w:r>
        <w:t>Causes:</w:t>
      </w:r>
    </w:p>
    <w:p w:rsidR="00D62246" w:rsidRDefault="00D62246" w:rsidP="003514AB">
      <w:pPr>
        <w:pStyle w:val="Lijstalinea"/>
        <w:numPr>
          <w:ilvl w:val="2"/>
          <w:numId w:val="41"/>
        </w:numPr>
      </w:pPr>
      <w:r>
        <w:t>Reduced: Violations in the project’s source code have been removed</w:t>
      </w:r>
      <w:r w:rsidR="003514AB">
        <w:t>.</w:t>
      </w:r>
      <w:r>
        <w:t xml:space="preserve"> The SACC test will only be effective </w:t>
      </w:r>
      <w:r w:rsidR="003514AB">
        <w:t xml:space="preserve">(to detect new violations) </w:t>
      </w:r>
      <w:r>
        <w:t>if the import file is updated.</w:t>
      </w:r>
    </w:p>
    <w:p w:rsidR="00D62246" w:rsidRDefault="00D62246" w:rsidP="003514AB">
      <w:pPr>
        <w:pStyle w:val="Lijstalinea"/>
        <w:numPr>
          <w:ilvl w:val="2"/>
          <w:numId w:val="41"/>
        </w:numPr>
      </w:pPr>
      <w:r>
        <w:t>Increased: New violations in the source code have to be accepted</w:t>
      </w:r>
      <w:r w:rsidR="003514AB">
        <w:t>, which requires an update of the import file (or the</w:t>
      </w:r>
      <w:r>
        <w:t xml:space="preserve"> inclu</w:t>
      </w:r>
      <w:r w:rsidR="003514AB">
        <w:t>sion of</w:t>
      </w:r>
      <w:r>
        <w:t xml:space="preserve"> an exception in the intended architecture.</w:t>
      </w:r>
      <w:r w:rsidR="003514AB">
        <w:t>)</w:t>
      </w:r>
    </w:p>
    <w:p w:rsidR="003514AB" w:rsidRDefault="003514AB" w:rsidP="00D62246">
      <w:pPr>
        <w:pStyle w:val="Lijstalinea"/>
        <w:numPr>
          <w:ilvl w:val="1"/>
          <w:numId w:val="41"/>
        </w:numPr>
      </w:pPr>
      <w:r>
        <w:t xml:space="preserve">The </w:t>
      </w:r>
      <w:r w:rsidRPr="003514AB">
        <w:t>importFilePreviousViolations</w:t>
      </w:r>
      <w:r>
        <w:t xml:space="preserve"> can be replaced by a file generated via HUSACCT’s GUI (</w:t>
      </w:r>
      <w:r w:rsidR="00C6574A">
        <w:t xml:space="preserve">menu: </w:t>
      </w:r>
      <w:r>
        <w:t>Validate conformance =&gt; Export violations) or generated by the SACC test file (study the example within HUSACCT’s source code).</w:t>
      </w:r>
      <w:r w:rsidR="00C6574A">
        <w:br/>
      </w:r>
    </w:p>
    <w:p w:rsidR="00887B5B" w:rsidRDefault="00887B5B">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8" w:name="_Toc479416407"/>
      <w:r w:rsidRPr="005D4A30">
        <w:lastRenderedPageBreak/>
        <w:t>Menu</w:t>
      </w:r>
      <w:r>
        <w:t>:</w:t>
      </w:r>
      <w:r w:rsidRPr="005D4A30">
        <w:t xml:space="preserve"> </w:t>
      </w:r>
      <w:r w:rsidR="009169A0">
        <w:t>File</w:t>
      </w:r>
      <w:bookmarkEnd w:id="8"/>
    </w:p>
    <w:p w:rsidR="003B00A9" w:rsidRPr="003B00A9" w:rsidRDefault="00887B5B" w:rsidP="003B00A9">
      <w:r>
        <w:rPr>
          <w:noProof/>
          <w:lang w:val="nl-NL" w:eastAsia="nl-NL"/>
        </w:rPr>
        <w:drawing>
          <wp:anchor distT="0" distB="0" distL="114300" distR="114300" simplePos="0" relativeHeight="251668480" behindDoc="0" locked="0" layoutInCell="1" allowOverlap="1" wp14:anchorId="4E39EBC9" wp14:editId="1F175A69">
            <wp:simplePos x="0" y="0"/>
            <wp:positionH relativeFrom="margin">
              <wp:posOffset>4362450</wp:posOffset>
            </wp:positionH>
            <wp:positionV relativeFrom="margin">
              <wp:posOffset>107950</wp:posOffset>
            </wp:positionV>
            <wp:extent cx="1581150" cy="1295400"/>
            <wp:effectExtent l="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t xml:space="preserve"> </w:t>
      </w:r>
      <w:r w:rsidR="003B00A9">
        <w:t>This menu allows you to manage your current workspace.</w:t>
      </w:r>
      <w:r w:rsidR="003B00A9" w:rsidRPr="003B00A9">
        <w:t xml:space="preserve"> </w:t>
      </w:r>
      <w:r w:rsidR="003B00A9">
        <w:br/>
      </w:r>
      <w:r w:rsidR="003B00A9" w:rsidRPr="003B00A9">
        <w:t xml:space="preserve">A workspace within HUSACCT contains all the information needed to analyse a target software system, study its implemented architecture, define its intended architecture and perform a compliance check. The workspace data may be </w:t>
      </w:r>
      <w:r>
        <w:t>saved</w:t>
      </w:r>
      <w:r w:rsidR="003B00A9" w:rsidRPr="003B00A9">
        <w:t xml:space="preserve"> in a file, which allows you to continue later on. Without a workspace, you cannot start working. </w:t>
      </w:r>
      <w:r w:rsidR="003B00A9" w:rsidRPr="003B00A9">
        <w:rPr>
          <w:rFonts w:ascii="Lato" w:hAnsi="Lato"/>
          <w:color w:val="777777"/>
          <w:sz w:val="21"/>
          <w:szCs w:val="21"/>
        </w:rPr>
        <w:t xml:space="preserve"> </w:t>
      </w:r>
    </w:p>
    <w:p w:rsidR="00397AFF" w:rsidRPr="00397AFF" w:rsidRDefault="008660F6" w:rsidP="00C86BAE">
      <w:pPr>
        <w:pStyle w:val="Kop2"/>
      </w:pPr>
      <w:bookmarkStart w:id="9" w:name="_Toc479416408"/>
      <w:r>
        <w:t>New Workspace</w:t>
      </w:r>
      <w:bookmarkEnd w:id="9"/>
    </w:p>
    <w:p w:rsidR="001F3F69" w:rsidRDefault="00E16294" w:rsidP="00F23DF2">
      <w:pPr>
        <w:pStyle w:val="Lijstalinea"/>
      </w:pPr>
      <w:r>
        <w:rPr>
          <w:noProof/>
          <w:lang w:val="nl-NL" w:eastAsia="nl-NL"/>
        </w:rPr>
        <w:drawing>
          <wp:anchor distT="0" distB="0" distL="114300" distR="114300" simplePos="0" relativeHeight="251636736"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10" w:name="_Toc479416409"/>
      <w:r>
        <w:t>Open Workspace</w:t>
      </w:r>
      <w:bookmarkEnd w:id="10"/>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40832"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pPr>
    </w:p>
    <w:p w:rsidR="00C6574A" w:rsidRDefault="00C6574A" w:rsidP="005D4A30">
      <w:pPr>
        <w:spacing w:after="200"/>
      </w:pPr>
    </w:p>
    <w:p w:rsidR="0053102E" w:rsidRDefault="0053102E" w:rsidP="005D4A30">
      <w:pPr>
        <w:spacing w:after="200"/>
      </w:pPr>
    </w:p>
    <w:p w:rsidR="001B68BA" w:rsidRDefault="008660F6" w:rsidP="00C86BAE">
      <w:pPr>
        <w:pStyle w:val="Kop2"/>
      </w:pPr>
      <w:bookmarkStart w:id="11" w:name="_Toc479416410"/>
      <w:r>
        <w:lastRenderedPageBreak/>
        <w:t>Save Workspace</w:t>
      </w:r>
      <w:bookmarkEnd w:id="11"/>
    </w:p>
    <w:p w:rsidR="00BF2696" w:rsidRDefault="00E16294" w:rsidP="00F23DF2">
      <w:pPr>
        <w:pStyle w:val="Lijstalinea"/>
      </w:pPr>
      <w:r>
        <w:rPr>
          <w:noProof/>
          <w:lang w:val="nl-NL" w:eastAsia="nl-NL"/>
        </w:rPr>
        <w:drawing>
          <wp:anchor distT="0" distB="0" distL="114300" distR="114300" simplePos="0" relativeHeight="251632640"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2" w:name="_Toc479416411"/>
      <w:r w:rsidRPr="005D4A30">
        <w:lastRenderedPageBreak/>
        <w:t xml:space="preserve">MENU: </w:t>
      </w:r>
      <w:r>
        <w:t>Define intended architecture</w:t>
      </w:r>
      <w:bookmarkEnd w:id="12"/>
    </w:p>
    <w:p w:rsidR="00543B09" w:rsidRDefault="003C12E2" w:rsidP="00C86BAE">
      <w:pPr>
        <w:pStyle w:val="Kop2"/>
      </w:pPr>
      <w:bookmarkStart w:id="13" w:name="_Toc479416412"/>
      <w:r>
        <w:t>Module Types and Rule Types</w:t>
      </w:r>
      <w:bookmarkEnd w:id="13"/>
    </w:p>
    <w:p w:rsidR="00543B09" w:rsidRPr="002F51B2" w:rsidRDefault="00E93EAE"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4341.0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E92F86" w:rsidRPr="002C1DDB" w:rsidRDefault="00E92F86" w:rsidP="00DE46B3">
                  <w:pPr>
                    <w:jc w:val="center"/>
                    <w:rPr>
                      <w:b/>
                    </w:rPr>
                  </w:pPr>
                  <w:r>
                    <w:rPr>
                      <w:b/>
                      <w:noProof/>
                      <w:lang w:val="nl-NL" w:eastAsia="nl-NL"/>
                    </w:rPr>
                    <w:drawing>
                      <wp:inline distT="0" distB="0" distL="0" distR="0">
                        <wp:extent cx="3072765" cy="4083050"/>
                        <wp:effectExtent l="19050" t="0" r="0" b="0"/>
                        <wp:docPr id="26"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E92F86" w:rsidRPr="002C1DDB" w:rsidRDefault="00E92F86"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79416413"/>
      <w:r>
        <w:lastRenderedPageBreak/>
        <w:t>Common Module Types</w:t>
      </w:r>
      <w:bookmarkEnd w:id="14"/>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5" w:name="_Toc479416414"/>
      <w:r>
        <w:lastRenderedPageBreak/>
        <w:t>Common Rule Types</w:t>
      </w:r>
      <w:bookmarkEnd w:id="15"/>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E653AD">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E653AD">
        <w:rPr>
          <w:noProof/>
        </w:rPr>
        <w:t>[3]</w:t>
      </w:r>
      <w:r w:rsidR="003C249B" w:rsidRPr="00DB4EDF">
        <w:fldChar w:fldCharType="end"/>
      </w:r>
      <w:r w:rsidRPr="00E653AD">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E93EAE"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E92F86" w:rsidRPr="007A2CB3" w:rsidRDefault="00E92F86"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E92F86" w:rsidRPr="007A2CB3" w:rsidTr="00B40CC9">
                    <w:trPr>
                      <w:trHeight w:val="230"/>
                      <w:jc w:val="center"/>
                    </w:trPr>
                    <w:tc>
                      <w:tcPr>
                        <w:tcW w:w="2977"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Ref</w:t>
                        </w:r>
                        <w:r>
                          <w:t xml:space="preserve"> </w:t>
                        </w:r>
                        <w:r w:rsidRPr="00E437EE">
                          <w:rPr>
                            <w:vertAlign w:val="superscript"/>
                          </w:rPr>
                          <w:t>1</w:t>
                        </w:r>
                      </w:p>
                    </w:tc>
                  </w:tr>
                  <w:tr w:rsidR="00E92F86" w:rsidRPr="007A2CB3" w:rsidTr="00B40CC9">
                    <w:trPr>
                      <w:trHeight w:val="230"/>
                      <w:jc w:val="center"/>
                    </w:trPr>
                    <w:tc>
                      <w:tcPr>
                        <w:tcW w:w="2977" w:type="dxa"/>
                        <w:tcBorders>
                          <w:top w:val="double" w:sz="4" w:space="0" w:color="auto"/>
                        </w:tcBorders>
                        <w:vAlign w:val="center"/>
                      </w:tcPr>
                      <w:p w:rsidR="00E92F86" w:rsidRPr="007A2CB3" w:rsidRDefault="00E92F86" w:rsidP="00B40CC9">
                        <w:pPr>
                          <w:pStyle w:val="tablecolhead"/>
                          <w:tabs>
                            <w:tab w:val="left" w:pos="279"/>
                          </w:tabs>
                          <w:spacing w:after="0"/>
                          <w:jc w:val="left"/>
                        </w:pPr>
                        <w:r w:rsidRPr="007A2CB3">
                          <w:t>Property rule types</w:t>
                        </w:r>
                      </w:p>
                    </w:tc>
                    <w:tc>
                      <w:tcPr>
                        <w:tcW w:w="6521" w:type="dxa"/>
                        <w:tcBorders>
                          <w:top w:val="double" w:sz="4" w:space="0" w:color="auto"/>
                        </w:tcBorders>
                      </w:tcPr>
                      <w:p w:rsidR="00E92F86" w:rsidRPr="007A2CB3" w:rsidRDefault="00E92F86" w:rsidP="00B40CC9">
                        <w:pPr>
                          <w:pStyle w:val="tablecolhead"/>
                          <w:spacing w:after="0"/>
                        </w:pPr>
                      </w:p>
                    </w:tc>
                    <w:tc>
                      <w:tcPr>
                        <w:tcW w:w="567" w:type="dxa"/>
                        <w:tcBorders>
                          <w:top w:val="double" w:sz="4" w:space="0" w:color="auto"/>
                        </w:tcBorders>
                      </w:tcPr>
                      <w:p w:rsidR="00E92F86" w:rsidRPr="007A2CB3" w:rsidRDefault="00E92F86" w:rsidP="00B40CC9">
                        <w:pPr>
                          <w:pStyle w:val="tablecolhead"/>
                          <w:spacing w:after="0"/>
                        </w:pP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Naming convention</w:t>
                        </w:r>
                      </w:p>
                    </w:tc>
                    <w:tc>
                      <w:tcPr>
                        <w:tcW w:w="6521" w:type="dxa"/>
                      </w:tcPr>
                      <w:p w:rsidR="00E92F86" w:rsidRPr="007A2CB3" w:rsidRDefault="00E92F86"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Visibility convention</w:t>
                        </w:r>
                      </w:p>
                    </w:tc>
                    <w:tc>
                      <w:tcPr>
                        <w:tcW w:w="6521" w:type="dxa"/>
                      </w:tcPr>
                      <w:p w:rsidR="00E92F86" w:rsidRPr="007A2CB3" w:rsidRDefault="00E92F86"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Facade convention</w:t>
                        </w:r>
                      </w:p>
                    </w:tc>
                    <w:tc>
                      <w:tcPr>
                        <w:tcW w:w="6521" w:type="dxa"/>
                      </w:tcPr>
                      <w:p w:rsidR="00E92F86" w:rsidRPr="007A2CB3" w:rsidRDefault="00E92F86"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Inheritance convention</w:t>
                        </w:r>
                      </w:p>
                    </w:tc>
                    <w:tc>
                      <w:tcPr>
                        <w:tcW w:w="6521" w:type="dxa"/>
                      </w:tcPr>
                      <w:p w:rsidR="00E92F86" w:rsidRPr="007A2CB3" w:rsidRDefault="00E92F86"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tcBorders>
                          <w:top w:val="double" w:sz="4" w:space="0" w:color="auto"/>
                        </w:tcBorders>
                        <w:vAlign w:val="center"/>
                      </w:tcPr>
                      <w:p w:rsidR="00E92F86" w:rsidRPr="007A2CB3" w:rsidRDefault="00E92F86" w:rsidP="00B40CC9">
                        <w:pPr>
                          <w:pStyle w:val="tablecolhead"/>
                          <w:tabs>
                            <w:tab w:val="left" w:pos="279"/>
                          </w:tabs>
                          <w:spacing w:after="0"/>
                          <w:jc w:val="left"/>
                        </w:pPr>
                        <w:r w:rsidRPr="007A2CB3">
                          <w:t>Relation rule types</w:t>
                        </w:r>
                      </w:p>
                    </w:tc>
                    <w:tc>
                      <w:tcPr>
                        <w:tcW w:w="6521" w:type="dxa"/>
                        <w:tcBorders>
                          <w:top w:val="double" w:sz="4" w:space="0" w:color="auto"/>
                        </w:tcBorders>
                      </w:tcPr>
                      <w:p w:rsidR="00E92F86" w:rsidRPr="007A2CB3" w:rsidRDefault="00E92F86" w:rsidP="00B40CC9">
                        <w:pPr>
                          <w:pStyle w:val="tablecolhead"/>
                          <w:spacing w:after="0"/>
                          <w:jc w:val="left"/>
                        </w:pPr>
                      </w:p>
                    </w:tc>
                    <w:tc>
                      <w:tcPr>
                        <w:tcW w:w="567" w:type="dxa"/>
                        <w:tcBorders>
                          <w:top w:val="double" w:sz="4" w:space="0" w:color="auto"/>
                        </w:tcBorders>
                      </w:tcPr>
                      <w:p w:rsidR="00E92F86" w:rsidRPr="007A2CB3" w:rsidRDefault="00E92F86" w:rsidP="00B40CC9">
                        <w:pPr>
                          <w:pStyle w:val="tablecolhead"/>
                          <w:spacing w:after="0"/>
                        </w:pP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Is not allowed to use</w:t>
                        </w:r>
                      </w:p>
                    </w:tc>
                    <w:tc>
                      <w:tcPr>
                        <w:tcW w:w="6521" w:type="dxa"/>
                      </w:tcPr>
                      <w:p w:rsidR="00E92F86" w:rsidRPr="007A2CB3" w:rsidRDefault="00E92F86"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Back call ban (specific for layers)</w:t>
                        </w:r>
                      </w:p>
                    </w:tc>
                    <w:tc>
                      <w:tcPr>
                        <w:tcW w:w="6521" w:type="dxa"/>
                      </w:tcPr>
                      <w:p w:rsidR="00E92F86" w:rsidRPr="007A2CB3" w:rsidRDefault="00E92F86"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Skip call ban (specific for layers)</w:t>
                        </w:r>
                      </w:p>
                    </w:tc>
                    <w:tc>
                      <w:tcPr>
                        <w:tcW w:w="6521" w:type="dxa"/>
                      </w:tcPr>
                      <w:p w:rsidR="00E92F86" w:rsidRPr="007A2CB3" w:rsidRDefault="00E92F86"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Is allowed to use</w:t>
                        </w:r>
                      </w:p>
                    </w:tc>
                    <w:tc>
                      <w:tcPr>
                        <w:tcW w:w="6521" w:type="dxa"/>
                      </w:tcPr>
                      <w:p w:rsidR="00E92F86" w:rsidRPr="007A2CB3" w:rsidRDefault="00E92F86"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Is only allowed to use</w:t>
                        </w:r>
                      </w:p>
                    </w:tc>
                    <w:tc>
                      <w:tcPr>
                        <w:tcW w:w="6521" w:type="dxa"/>
                      </w:tcPr>
                      <w:p w:rsidR="00E92F86" w:rsidRPr="007A2CB3" w:rsidRDefault="00E92F86"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Is the only module allowed to use</w:t>
                        </w:r>
                      </w:p>
                    </w:tc>
                    <w:tc>
                      <w:tcPr>
                        <w:tcW w:w="6521" w:type="dxa"/>
                      </w:tcPr>
                      <w:p w:rsidR="00E92F86" w:rsidRPr="007A2CB3" w:rsidRDefault="00E92F86"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Must use</w:t>
                        </w:r>
                      </w:p>
                    </w:tc>
                    <w:tc>
                      <w:tcPr>
                        <w:tcW w:w="6521" w:type="dxa"/>
                      </w:tcPr>
                      <w:p w:rsidR="00E92F86" w:rsidRPr="007A2CB3" w:rsidRDefault="00E92F86"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E92F86" w:rsidRPr="00E437EE" w:rsidRDefault="00E92F86"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6" w:name="_Toc479416415"/>
      <w:r>
        <w:rPr>
          <w:rFonts w:eastAsiaTheme="minorHAnsi"/>
        </w:rPr>
        <w:lastRenderedPageBreak/>
        <w:t>Define Intended Architecture</w:t>
      </w:r>
      <w:bookmarkEnd w:id="16"/>
    </w:p>
    <w:p w:rsidR="0048321C" w:rsidRPr="00046762" w:rsidRDefault="0048321C" w:rsidP="00B277BA">
      <w:r>
        <w:rPr>
          <w:noProof/>
          <w:lang w:val="nl-NL" w:eastAsia="nl-NL"/>
        </w:rPr>
        <w:drawing>
          <wp:anchor distT="0" distB="0" distL="114300" distR="114300" simplePos="0" relativeHeight="25164288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7" w:name="_Toc479416416"/>
      <w:bookmarkStart w:id="18" w:name="_Toc359868017"/>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49024"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9" w:name="_Toc479416417"/>
      <w:r>
        <w:lastRenderedPageBreak/>
        <w:t>Add M</w:t>
      </w:r>
      <w:r w:rsidR="0048321C">
        <w:t>odule</w:t>
      </w:r>
      <w:bookmarkEnd w:id="18"/>
      <w:r w:rsidR="00B40CC9">
        <w:t>s</w:t>
      </w:r>
      <w:bookmarkEnd w:id="19"/>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20" w:name="_Toc359868018"/>
      <w:r>
        <w:br w:type="page"/>
      </w:r>
    </w:p>
    <w:p w:rsidR="0048321C" w:rsidRDefault="00B40CC9" w:rsidP="004E00A8">
      <w:pPr>
        <w:pStyle w:val="Kop3"/>
      </w:pPr>
      <w:bookmarkStart w:id="21" w:name="_Toc479416418"/>
      <w:r>
        <w:rPr>
          <w:noProof/>
          <w:lang w:val="nl-NL" w:eastAsia="nl-NL"/>
        </w:rPr>
        <w:lastRenderedPageBreak/>
        <w:drawing>
          <wp:anchor distT="0" distB="0" distL="114300" distR="114300" simplePos="0" relativeHeight="25164492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20"/>
      <w:bookmarkEnd w:id="21"/>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2" w:name="_Toc359868019"/>
      <w:bookmarkStart w:id="23" w:name="_Toc479416419"/>
      <w:r>
        <w:t>Add</w:t>
      </w:r>
      <w:r w:rsidR="0048321C" w:rsidRPr="00B700D1">
        <w:t xml:space="preserve"> Rules</w:t>
      </w:r>
      <w:bookmarkEnd w:id="22"/>
      <w:bookmarkEnd w:id="23"/>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46976"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4" w:name="_Toc479416420"/>
      <w:bookmarkStart w:id="25" w:name="_Toc359868021"/>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6" w:name="_Toc479416421"/>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6"/>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domain.locationbased.latitude.Friends</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infrastructure.socialmedia.locationbased.foursquare.FriendsDAO</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domain.locationbased.foursquare.MyAccount</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domain.locationbased.latitude.Map</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lastRenderedPageBreak/>
              <w:t xml:space="preserve">infrastructure.socialmedia.locationbased.foursquare.AccountDAO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infrastructure.socialmedia.locationbased.foursquare.IMap</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Setting a rule of this type requires code analysis first, since visibility settings are language dependent. When the code is not analysed previously, the Configure Filter option will be disabled</w:t>
      </w:r>
      <w:r>
        <w:t>.</w:t>
      </w:r>
      <w:bookmarkEnd w:id="25"/>
      <w:r w:rsidR="00BD6E23">
        <w:t xml:space="preserve"> </w:t>
      </w:r>
    </w:p>
    <w:p w:rsidR="0048321C" w:rsidRDefault="008660F6" w:rsidP="00601694">
      <w:pPr>
        <w:pStyle w:val="Kop3"/>
        <w:spacing w:before="360"/>
      </w:pPr>
      <w:bookmarkStart w:id="27" w:name="_Toc359868022"/>
      <w:bookmarkStart w:id="28" w:name="_Toc479416422"/>
      <w:r>
        <w:t>M</w:t>
      </w:r>
      <w:r w:rsidR="00601694">
        <w:t>ove</w:t>
      </w:r>
      <w:r>
        <w:t xml:space="preserve"> L</w:t>
      </w:r>
      <w:r w:rsidR="0048321C">
        <w:t>ayers</w:t>
      </w:r>
      <w:bookmarkEnd w:id="27"/>
      <w:bookmarkEnd w:id="28"/>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148.2pt" o:ole="">
            <v:imagedata r:id="rId33" o:title=""/>
          </v:shape>
          <o:OLEObject Type="Embed" ProgID="Visio.Drawing.11" ShapeID="_x0000_i1025" DrawAspect="Content" ObjectID="_1736000247"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9" w:name="_Toc359868025"/>
      <w:bookmarkStart w:id="30" w:name="_Toc479416423"/>
      <w:r>
        <w:lastRenderedPageBreak/>
        <w:t>Conflicting R</w:t>
      </w:r>
      <w:r w:rsidR="0048321C">
        <w:t>ules</w:t>
      </w:r>
      <w:bookmarkEnd w:id="29"/>
      <w:bookmarkEnd w:id="30"/>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1" w:name="_Toc359868026"/>
      <w:bookmarkStart w:id="32" w:name="_Toc479416424"/>
      <w:r>
        <w:t>V</w:t>
      </w:r>
      <w:r w:rsidR="0048321C">
        <w:t xml:space="preserve">iew </w:t>
      </w:r>
      <w:r>
        <w:t>Intended A</w:t>
      </w:r>
      <w:r w:rsidR="007A4255">
        <w:t xml:space="preserve">rchitecture </w:t>
      </w:r>
      <w:r>
        <w:t>in B</w:t>
      </w:r>
      <w:r w:rsidR="0048321C">
        <w:t>rowser</w:t>
      </w:r>
      <w:bookmarkEnd w:id="31"/>
      <w:bookmarkEnd w:id="32"/>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3" w:name="_Toc479416425"/>
      <w:r>
        <w:lastRenderedPageBreak/>
        <w:t>I</w:t>
      </w:r>
      <w:r w:rsidR="00C023CB">
        <w:t xml:space="preserve">ntended </w:t>
      </w:r>
      <w:r>
        <w:t>A</w:t>
      </w:r>
      <w:r w:rsidR="00C023CB">
        <w:t xml:space="preserve">rchitecture </w:t>
      </w:r>
      <w:r>
        <w:t>D</w:t>
      </w:r>
      <w:r w:rsidR="00C023CB">
        <w:t>iagram</w:t>
      </w:r>
      <w:bookmarkEnd w:id="33"/>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4" w:name="_Toc479416426"/>
      <w:r>
        <w:t>Import and Export A</w:t>
      </w:r>
      <w:r w:rsidR="00680438">
        <w:t>rchitecture</w:t>
      </w:r>
      <w:bookmarkEnd w:id="34"/>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5" w:name="_Toc479416427"/>
      <w:r>
        <w:t>Report Architecture</w:t>
      </w:r>
      <w:bookmarkEnd w:id="35"/>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6" w:name="_Toc479416428"/>
      <w:r>
        <w:lastRenderedPageBreak/>
        <w:t>Menu: Analyse Implemented A</w:t>
      </w:r>
      <w:r w:rsidR="00F8091D">
        <w:t>rchitecture</w:t>
      </w:r>
      <w:bookmarkEnd w:id="36"/>
    </w:p>
    <w:p w:rsidR="00242264" w:rsidRDefault="008660F6" w:rsidP="007C2FED">
      <w:pPr>
        <w:pStyle w:val="Kop2"/>
        <w:numPr>
          <w:ilvl w:val="1"/>
          <w:numId w:val="36"/>
        </w:numPr>
      </w:pPr>
      <w:bookmarkStart w:id="37" w:name="_Toc479416429"/>
      <w:r>
        <w:t xml:space="preserve">Dependency </w:t>
      </w:r>
      <w:r w:rsidR="00DB44B5">
        <w:t>Types</w:t>
      </w:r>
      <w:bookmarkEnd w:id="37"/>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Callo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ModuleB,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The submodules of ModuleA are allowed to use each other. The same type of rule applies to ModuleB.</w:t>
      </w:r>
    </w:p>
    <w:p w:rsidR="00CD4AFA" w:rsidRDefault="00E93EAE">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next-textbox:#Tekstvak 2" inset="0,0,0,0">
              <w:txbxContent>
                <w:p w:rsidR="00E92F86" w:rsidRPr="00102226" w:rsidRDefault="00E92F86" w:rsidP="00CD4AFA"/>
                <w:p w:rsidR="00E92F86" w:rsidRDefault="00E92F86" w:rsidP="00CD4AFA">
                  <w:pPr>
                    <w:pStyle w:val="Picture"/>
                  </w:pPr>
                  <w:r>
                    <w:rPr>
                      <w:noProof/>
                    </w:rPr>
                    <w:drawing>
                      <wp:inline distT="0" distB="0" distL="0" distR="0" wp14:anchorId="4940418E" wp14:editId="411FAF84">
                        <wp:extent cx="3634592" cy="2518147"/>
                        <wp:effectExtent l="0" t="0" r="0" b="0"/>
                        <wp:docPr id="31"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E92F86" w:rsidRPr="00102226" w:rsidRDefault="00E92F86" w:rsidP="00CD4AFA">
                  <w:pPr>
                    <w:pStyle w:val="figurecaption"/>
                    <w:numPr>
                      <w:ilvl w:val="0"/>
                      <w:numId w:val="0"/>
                    </w:numPr>
                    <w:tabs>
                      <w:tab w:val="clear" w:pos="533"/>
                    </w:tabs>
                    <w:suppressAutoHyphens/>
                    <w:spacing w:after="0"/>
                    <w:ind w:firstLine="720"/>
                  </w:pPr>
                  <w:r w:rsidRPr="00102226">
                    <w:t>Example of a modular architecture in UML notation.</w:t>
                  </w:r>
                </w:p>
                <w:p w:rsidR="00E92F86" w:rsidRPr="008B5935" w:rsidRDefault="00E92F86"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ModuleA in </w:t>
      </w:r>
      <w:r w:rsidR="00A13555">
        <w:rPr>
          <w:lang w:val="en-GB"/>
        </w:rPr>
        <w:t>the figure</w:t>
      </w:r>
      <w:r w:rsidRPr="00DC03F0">
        <w:rPr>
          <w:lang w:val="en-GB"/>
        </w:rPr>
        <w:t xml:space="preserve"> depends on ModuleB,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E93EAE" w:rsidP="007C2FED">
      <w:pPr>
        <w:rPr>
          <w:lang w:val="en-GB"/>
        </w:rPr>
      </w:pPr>
      <w:r>
        <w:rPr>
          <w:noProof/>
          <w:lang w:val="en-GB"/>
        </w:rPr>
        <w:pict>
          <v:shape id="_x0000_s1031" type="#_x0000_t202" style="position:absolute;margin-left:1165.2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E92F86" w:rsidRPr="00EB245C" w:rsidRDefault="00E92F86"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E92F86" w:rsidRPr="00EB245C" w:rsidTr="00D00CE4">
                    <w:trPr>
                      <w:trHeight w:val="230"/>
                    </w:trPr>
                    <w:tc>
                      <w:tcPr>
                        <w:tcW w:w="1985" w:type="dxa"/>
                        <w:tcBorders>
                          <w:top w:val="single" w:sz="4" w:space="0" w:color="auto"/>
                        </w:tcBorders>
                      </w:tcPr>
                      <w:p w:rsidR="00E92F86" w:rsidRPr="00EB245C" w:rsidRDefault="00E92F86"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E92F86" w:rsidRPr="00EB245C" w:rsidRDefault="00E92F86"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Access</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E92F86" w:rsidRDefault="00E92F86" w:rsidP="006739C7">
                        <w:pPr>
                          <w:pStyle w:val="tablecopy"/>
                          <w:rPr>
                            <w:rFonts w:asciiTheme="minorHAnsi" w:hAnsiTheme="minorHAnsi"/>
                          </w:rPr>
                        </w:pPr>
                        <w:r w:rsidRPr="00D00CE4">
                          <w:rPr>
                            <w:rFonts w:asciiTheme="minorHAnsi" w:hAnsiTheme="minorHAnsi"/>
                          </w:rPr>
                          <w:t>variable = class3.variable;</w:t>
                        </w:r>
                      </w:p>
                      <w:p w:rsidR="00E92F86" w:rsidRPr="00EB245C" w:rsidRDefault="00E92F86" w:rsidP="006739C7">
                        <w:pPr>
                          <w:pStyle w:val="tablecopy"/>
                          <w:rPr>
                            <w:rFonts w:asciiTheme="minorHAnsi" w:hAnsiTheme="minorHAnsi"/>
                          </w:rPr>
                        </w:pPr>
                        <w:r w:rsidRPr="00D00CE4">
                          <w:rPr>
                            <w:rFonts w:asciiTheme="minorHAnsi" w:hAnsiTheme="minorHAnsi"/>
                          </w:rPr>
                          <w:t>variable = Class3.classVariable;</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Annotation</w:t>
                        </w:r>
                      </w:p>
                      <w:p w:rsidR="00E92F86" w:rsidRPr="00EB245C" w:rsidRDefault="00E92F86"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E92F86" w:rsidRPr="00EB245C" w:rsidRDefault="00E92F86" w:rsidP="006739C7">
                        <w:pPr>
                          <w:pStyle w:val="tablecopy"/>
                          <w:rPr>
                            <w:rFonts w:asciiTheme="minorHAnsi" w:hAnsiTheme="minorHAnsi"/>
                          </w:rPr>
                        </w:pPr>
                        <w:r w:rsidRPr="00D00CE4">
                          <w:rPr>
                            <w:rFonts w:asciiTheme="minorHAnsi" w:hAnsiTheme="minorHAnsi"/>
                          </w:rPr>
                          <w:t>@Class3</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Call</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E92F86" w:rsidRPr="00EB245C" w:rsidRDefault="00E92F86" w:rsidP="006739C7">
                        <w:pPr>
                          <w:pStyle w:val="tablecopy"/>
                          <w:rPr>
                            <w:rFonts w:asciiTheme="minorHAnsi" w:hAnsiTheme="minorHAnsi"/>
                          </w:rPr>
                        </w:pPr>
                        <w:r w:rsidRPr="00D00CE4">
                          <w:rPr>
                            <w:rFonts w:asciiTheme="minorHAnsi" w:hAnsiTheme="minorHAnsi"/>
                          </w:rPr>
                          <w:t>variable = class3.method();</w:t>
                        </w:r>
                      </w:p>
                      <w:p w:rsidR="00E92F86" w:rsidRPr="00EB245C" w:rsidRDefault="00E92F86" w:rsidP="006739C7">
                        <w:pPr>
                          <w:pStyle w:val="tablecopy"/>
                          <w:rPr>
                            <w:rFonts w:asciiTheme="minorHAnsi" w:hAnsiTheme="minorHAnsi"/>
                          </w:rPr>
                        </w:pPr>
                        <w:r w:rsidRPr="00D00CE4">
                          <w:rPr>
                            <w:rFonts w:asciiTheme="minorHAnsi" w:hAnsiTheme="minorHAnsi"/>
                          </w:rPr>
                          <w:t>new Class3();</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Declaration</w:t>
                        </w:r>
                      </w:p>
                      <w:p w:rsidR="00E92F86" w:rsidRPr="00EB245C" w:rsidRDefault="00E92F86"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E92F86" w:rsidRDefault="00E92F86" w:rsidP="006739C7">
                        <w:pPr>
                          <w:pStyle w:val="tablecopy"/>
                          <w:rPr>
                            <w:rFonts w:asciiTheme="minorHAnsi" w:hAnsiTheme="minorHAnsi"/>
                          </w:rPr>
                        </w:pPr>
                        <w:r w:rsidRPr="00D00CE4">
                          <w:rPr>
                            <w:rFonts w:asciiTheme="minorHAnsi" w:hAnsiTheme="minorHAnsi"/>
                          </w:rPr>
                          <w:t>private Class3 class3;</w:t>
                        </w:r>
                      </w:p>
                      <w:p w:rsidR="00E92F86" w:rsidRPr="00EB245C" w:rsidRDefault="00E92F86" w:rsidP="006739C7">
                        <w:pPr>
                          <w:pStyle w:val="tablecopy"/>
                          <w:rPr>
                            <w:rFonts w:asciiTheme="minorHAnsi" w:hAnsiTheme="minorHAnsi"/>
                          </w:rPr>
                        </w:pPr>
                        <w:r w:rsidRPr="00D00CE4">
                          <w:rPr>
                            <w:rFonts w:asciiTheme="minorHAnsi" w:hAnsiTheme="minorHAnsi"/>
                          </w:rPr>
                          <w:t>public void method(Class3 class3) {}</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Import</w:t>
                        </w:r>
                      </w:p>
                      <w:p w:rsidR="00E92F86" w:rsidRPr="00EB245C" w:rsidRDefault="00E92F86"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E92F86" w:rsidRPr="00EB245C" w:rsidRDefault="00E92F86" w:rsidP="004B397A">
                        <w:pPr>
                          <w:pStyle w:val="tablecopy"/>
                          <w:rPr>
                            <w:rFonts w:asciiTheme="minorHAnsi" w:hAnsiTheme="minorHAnsi"/>
                          </w:rPr>
                        </w:pPr>
                        <w:r w:rsidRPr="00D00CE4">
                          <w:rPr>
                            <w:rFonts w:asciiTheme="minorHAnsi" w:hAnsiTheme="minorHAnsi"/>
                          </w:rPr>
                          <w:t>import ModuleB.ModuleB2.Class3;</w:t>
                        </w:r>
                      </w:p>
                    </w:tc>
                  </w:tr>
                  <w:tr w:rsidR="00E92F86" w:rsidRPr="00EB245C" w:rsidTr="00D00CE4">
                    <w:trPr>
                      <w:trHeight w:val="230"/>
                    </w:trPr>
                    <w:tc>
                      <w:tcPr>
                        <w:tcW w:w="1985" w:type="dxa"/>
                      </w:tcPr>
                      <w:p w:rsidR="00E92F86" w:rsidRDefault="00E92F86" w:rsidP="006739C7">
                        <w:pPr>
                          <w:pStyle w:val="tablecopy"/>
                          <w:jc w:val="left"/>
                          <w:rPr>
                            <w:rFonts w:asciiTheme="minorHAnsi" w:hAnsiTheme="minorHAnsi"/>
                          </w:rPr>
                        </w:pPr>
                        <w:r w:rsidRPr="00EB245C">
                          <w:rPr>
                            <w:rFonts w:asciiTheme="minorHAnsi" w:hAnsiTheme="minorHAnsi"/>
                            <w:b/>
                          </w:rPr>
                          <w:t>Inheritance</w:t>
                        </w:r>
                      </w:p>
                      <w:p w:rsidR="00E92F86" w:rsidRPr="00EB245C" w:rsidRDefault="00E92F86"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E92F86" w:rsidRDefault="00E92F86" w:rsidP="004B397A">
                        <w:pPr>
                          <w:pStyle w:val="tablecopy"/>
                          <w:rPr>
                            <w:rFonts w:asciiTheme="minorHAnsi" w:hAnsiTheme="minorHAnsi"/>
                          </w:rPr>
                        </w:pPr>
                        <w:r w:rsidRPr="00D00CE4">
                          <w:rPr>
                            <w:rFonts w:asciiTheme="minorHAnsi" w:hAnsiTheme="minorHAnsi"/>
                          </w:rPr>
                          <w:t>public class Class1 extends Class3 { }</w:t>
                        </w:r>
                      </w:p>
                      <w:p w:rsidR="00E92F86" w:rsidRPr="00EB245C" w:rsidRDefault="00E92F86" w:rsidP="004B397A">
                        <w:pPr>
                          <w:pStyle w:val="tablecopy"/>
                          <w:rPr>
                            <w:rFonts w:asciiTheme="minorHAnsi" w:hAnsiTheme="minorHAnsi"/>
                          </w:rPr>
                        </w:pPr>
                        <w:r w:rsidRPr="00D00CE4">
                          <w:rPr>
                            <w:rFonts w:asciiTheme="minorHAnsi" w:hAnsiTheme="minorHAnsi"/>
                          </w:rPr>
                          <w:t>public class Class1 implements Interface1 { }</w:t>
                        </w:r>
                      </w:p>
                    </w:tc>
                  </w:tr>
                  <w:tr w:rsidR="00E92F86" w:rsidRPr="00EB245C" w:rsidTr="00D00CE4">
                    <w:trPr>
                      <w:trHeight w:val="230"/>
                    </w:trPr>
                    <w:tc>
                      <w:tcPr>
                        <w:tcW w:w="1985" w:type="dxa"/>
                      </w:tcPr>
                      <w:p w:rsidR="00E92F86" w:rsidRDefault="00E92F86" w:rsidP="004B397A">
                        <w:pPr>
                          <w:pStyle w:val="tablecopy"/>
                          <w:jc w:val="left"/>
                          <w:rPr>
                            <w:rFonts w:asciiTheme="minorHAnsi" w:hAnsiTheme="minorHAnsi"/>
                            <w:b/>
                          </w:rPr>
                        </w:pPr>
                        <w:r>
                          <w:rPr>
                            <w:rFonts w:asciiTheme="minorHAnsi" w:hAnsiTheme="minorHAnsi"/>
                            <w:b/>
                          </w:rPr>
                          <w:t>Reference</w:t>
                        </w:r>
                      </w:p>
                      <w:p w:rsidR="00E92F86" w:rsidRDefault="00E92F86" w:rsidP="004B397A">
                        <w:pPr>
                          <w:pStyle w:val="tablecopy"/>
                          <w:jc w:val="left"/>
                          <w:rPr>
                            <w:rFonts w:asciiTheme="minorHAnsi" w:hAnsiTheme="minorHAnsi"/>
                          </w:rPr>
                        </w:pPr>
                        <w:r>
                          <w:rPr>
                            <w:rFonts w:asciiTheme="minorHAnsi" w:hAnsiTheme="minorHAnsi"/>
                          </w:rPr>
                          <w:t>Type; Type cast;</w:t>
                        </w:r>
                      </w:p>
                      <w:p w:rsidR="00E92F86" w:rsidRPr="00EB245C" w:rsidRDefault="00E92F86" w:rsidP="006739C7">
                        <w:pPr>
                          <w:pStyle w:val="tablecopy"/>
                          <w:jc w:val="left"/>
                          <w:rPr>
                            <w:rFonts w:asciiTheme="minorHAnsi" w:hAnsiTheme="minorHAnsi"/>
                            <w:b/>
                          </w:rPr>
                        </w:pPr>
                        <w:r>
                          <w:rPr>
                            <w:rFonts w:asciiTheme="minorHAnsi" w:hAnsiTheme="minorHAnsi"/>
                          </w:rPr>
                          <w:t>Type of used variable</w:t>
                        </w:r>
                      </w:p>
                    </w:tc>
                    <w:tc>
                      <w:tcPr>
                        <w:tcW w:w="3118" w:type="dxa"/>
                      </w:tcPr>
                      <w:p w:rsidR="00E92F86" w:rsidRDefault="00E92F86" w:rsidP="004B397A">
                        <w:pPr>
                          <w:pStyle w:val="tablecopy"/>
                          <w:rPr>
                            <w:rFonts w:asciiTheme="minorHAnsi" w:hAnsiTheme="minorHAnsi"/>
                          </w:rPr>
                        </w:pPr>
                        <w:r w:rsidRPr="00D00CE4">
                          <w:rPr>
                            <w:rFonts w:asciiTheme="minorHAnsi" w:hAnsiTheme="minorHAnsi"/>
                          </w:rPr>
                          <w:t>method(class3);</w:t>
                        </w:r>
                      </w:p>
                      <w:p w:rsidR="00E92F86" w:rsidRPr="00EB245C" w:rsidRDefault="00E92F86" w:rsidP="004B397A">
                        <w:pPr>
                          <w:pStyle w:val="tablecopy"/>
                          <w:rPr>
                            <w:rFonts w:asciiTheme="minorHAnsi" w:hAnsiTheme="minorHAnsi"/>
                          </w:rPr>
                        </w:pPr>
                        <w:r w:rsidRPr="00577419">
                          <w:rPr>
                            <w:rFonts w:asciiTheme="minorHAnsi" w:hAnsiTheme="minorHAnsi"/>
                          </w:rPr>
                          <w:t>Object o = (Class3) new Object();</w:t>
                        </w:r>
                      </w:p>
                    </w:tc>
                  </w:tr>
                </w:tbl>
                <w:p w:rsidR="00E92F86" w:rsidRDefault="00E92F86" w:rsidP="006739C7"/>
                <w:p w:rsidR="00E92F86" w:rsidRPr="00EB245C" w:rsidRDefault="00E92F86"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E92F86" w:rsidRPr="00EB245C" w:rsidTr="00D00CE4">
                    <w:trPr>
                      <w:trHeight w:val="230"/>
                    </w:trPr>
                    <w:tc>
                      <w:tcPr>
                        <w:tcW w:w="1985" w:type="dxa"/>
                        <w:tcBorders>
                          <w:top w:val="single" w:sz="4" w:space="0" w:color="auto"/>
                        </w:tcBorders>
                      </w:tcPr>
                      <w:p w:rsidR="00E92F86" w:rsidRPr="00EB245C" w:rsidRDefault="00E92F86"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E92F86" w:rsidRPr="00EB245C" w:rsidRDefault="00E92F86"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Access</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E92F86" w:rsidRDefault="00E92F86" w:rsidP="006739C7">
                        <w:pPr>
                          <w:pStyle w:val="tablecopy"/>
                          <w:jc w:val="left"/>
                          <w:rPr>
                            <w:rFonts w:asciiTheme="minorHAnsi" w:hAnsiTheme="minorHAnsi"/>
                          </w:rPr>
                        </w:pPr>
                        <w:r w:rsidRPr="00577419">
                          <w:rPr>
                            <w:rFonts w:asciiTheme="minorHAnsi" w:hAnsiTheme="minorHAnsi"/>
                          </w:rPr>
                          <w:t>variable = class2.class3.variable;</w:t>
                        </w:r>
                      </w:p>
                      <w:p w:rsidR="00E92F86" w:rsidRPr="00EB245C" w:rsidRDefault="00E92F86"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Call</w:t>
                        </w:r>
                      </w:p>
                      <w:p w:rsidR="00E92F86" w:rsidRPr="00EB245C" w:rsidRDefault="00E92F86" w:rsidP="004B397A">
                        <w:pPr>
                          <w:pStyle w:val="tablecopy"/>
                          <w:jc w:val="left"/>
                          <w:rPr>
                            <w:rFonts w:asciiTheme="minorHAnsi" w:hAnsiTheme="minorHAnsi"/>
                          </w:rPr>
                        </w:pPr>
                        <w:r w:rsidRPr="00EB245C">
                          <w:rPr>
                            <w:rFonts w:asciiTheme="minorHAnsi" w:hAnsiTheme="minorHAnsi"/>
                          </w:rPr>
                          <w:t>Instance method;</w:t>
                        </w:r>
                      </w:p>
                      <w:p w:rsidR="00E92F86" w:rsidRPr="00EB245C" w:rsidRDefault="00E92F86"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E92F86" w:rsidRPr="00EB245C" w:rsidRDefault="00E92F86" w:rsidP="004B397A">
                        <w:pPr>
                          <w:pStyle w:val="tablecopy"/>
                          <w:jc w:val="left"/>
                          <w:rPr>
                            <w:rFonts w:asciiTheme="minorHAnsi" w:hAnsiTheme="minorHAnsi"/>
                          </w:rPr>
                        </w:pPr>
                        <w:r w:rsidRPr="00577419">
                          <w:rPr>
                            <w:rFonts w:asciiTheme="minorHAnsi" w:hAnsiTheme="minorHAnsi"/>
                          </w:rPr>
                          <w:t>variable = class2.class3.method();</w:t>
                        </w:r>
                      </w:p>
                      <w:p w:rsidR="00E92F86" w:rsidRPr="00EB245C" w:rsidRDefault="00E92F86" w:rsidP="004B397A">
                        <w:pPr>
                          <w:pStyle w:val="tablecopy"/>
                          <w:jc w:val="left"/>
                          <w:rPr>
                            <w:rFonts w:asciiTheme="minorHAnsi" w:hAnsiTheme="minorHAnsi"/>
                          </w:rPr>
                        </w:pPr>
                        <w:r w:rsidRPr="00577419">
                          <w:rPr>
                            <w:rFonts w:asciiTheme="minorHAnsi" w:hAnsiTheme="minorHAnsi"/>
                          </w:rPr>
                          <w:t>variable = class2.methodSuper();</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Inheritance</w:t>
                        </w:r>
                      </w:p>
                      <w:p w:rsidR="00E92F86" w:rsidRPr="00EB245C" w:rsidRDefault="00E92F86" w:rsidP="004B397A">
                        <w:pPr>
                          <w:pStyle w:val="tablecopy"/>
                          <w:jc w:val="left"/>
                          <w:rPr>
                            <w:rFonts w:asciiTheme="minorHAnsi" w:hAnsiTheme="minorHAnsi"/>
                          </w:rPr>
                        </w:pPr>
                        <w:r w:rsidRPr="00EB245C">
                          <w:rPr>
                            <w:rFonts w:asciiTheme="minorHAnsi" w:hAnsiTheme="minorHAnsi"/>
                          </w:rPr>
                          <w:t>Extends – extends;</w:t>
                        </w:r>
                      </w:p>
                      <w:p w:rsidR="00E92F86" w:rsidRPr="00EB245C" w:rsidRDefault="00E92F86" w:rsidP="004B397A">
                        <w:pPr>
                          <w:pStyle w:val="tablecopy"/>
                          <w:jc w:val="left"/>
                          <w:rPr>
                            <w:rFonts w:asciiTheme="minorHAnsi" w:hAnsiTheme="minorHAnsi"/>
                          </w:rPr>
                        </w:pPr>
                        <w:r w:rsidRPr="00EB245C">
                          <w:rPr>
                            <w:rFonts w:asciiTheme="minorHAnsi" w:hAnsiTheme="minorHAnsi"/>
                          </w:rPr>
                          <w:t>Access inherited variable;</w:t>
                        </w:r>
                      </w:p>
                      <w:p w:rsidR="00E92F86" w:rsidRPr="00EB245C" w:rsidRDefault="00E92F86"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E92F86" w:rsidRDefault="00E92F86" w:rsidP="004B397A">
                        <w:pPr>
                          <w:pStyle w:val="tablecopy"/>
                          <w:jc w:val="left"/>
                          <w:rPr>
                            <w:rFonts w:asciiTheme="minorHAnsi" w:hAnsiTheme="minorHAnsi"/>
                          </w:rPr>
                        </w:pPr>
                        <w:r w:rsidRPr="00577419">
                          <w:rPr>
                            <w:rFonts w:asciiTheme="minorHAnsi" w:hAnsiTheme="minorHAnsi"/>
                          </w:rPr>
                          <w:t>public class Class1 extends Class2 { }</w:t>
                        </w:r>
                      </w:p>
                      <w:p w:rsidR="00E92F86" w:rsidRPr="00EB245C" w:rsidRDefault="00E92F86"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E92F86" w:rsidRDefault="00E92F86"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a code constructs in the from class results obviously in a dependency, but when the type of depended-upon class cannot be resolved without analyzing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8" w:name="_Toc479416430"/>
      <w:r>
        <w:t>Application P</w:t>
      </w:r>
      <w:r w:rsidR="00FE4954">
        <w:t>roperties</w:t>
      </w:r>
      <w:bookmarkEnd w:id="38"/>
    </w:p>
    <w:p w:rsidR="00FE4954" w:rsidRDefault="00FE4954" w:rsidP="00FE4954">
      <w:r>
        <w:rPr>
          <w:noProof/>
          <w:lang w:val="nl-NL" w:eastAsia="nl-NL"/>
        </w:rPr>
        <w:drawing>
          <wp:anchor distT="0" distB="0" distL="114300" distR="114300" simplePos="0" relativeHeight="251651072"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79416431"/>
      <w:r>
        <w:lastRenderedPageBreak/>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79416432"/>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79416433"/>
      <w:r>
        <w:rPr>
          <w:lang w:val="en-GB"/>
        </w:rPr>
        <w:t>Limitations</w:t>
      </w:r>
      <w:bookmarkEnd w:id="41"/>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2" w:name="_Toc479416434"/>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79416435"/>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4" w:name="_Toc479416436"/>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79416437"/>
      <w:r>
        <w:rPr>
          <w:lang w:val="en-GB"/>
        </w:rPr>
        <w:lastRenderedPageBreak/>
        <w:t>Code V</w:t>
      </w:r>
      <w:r w:rsidR="00DF387F">
        <w:rPr>
          <w:lang w:val="en-GB"/>
        </w:rPr>
        <w:t>iewer</w:t>
      </w:r>
      <w:bookmarkEnd w:id="45"/>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Analysed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6" w:name="_Toc479416438"/>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7" w:name="_Toc479416439"/>
      <w:r>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79416440"/>
      <w:r>
        <w:lastRenderedPageBreak/>
        <w:t>Options D</w:t>
      </w:r>
      <w:r w:rsidR="004B2249">
        <w:t>ialog</w:t>
      </w:r>
      <w:bookmarkEnd w:id="48"/>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9" w:name="_Toc454279148"/>
      <w:r>
        <w:lastRenderedPageBreak/>
        <w:t>Different types of dependencies</w:t>
      </w:r>
      <w:bookmarkEnd w:id="49"/>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79416441"/>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r w:rsidR="00920101">
        <w:t>presentation</w:t>
      </w:r>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husacct.control.presentation.workspace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1" w:name="_Toc479416442"/>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2" w:name="_Toc479416443"/>
      <w:r>
        <w:lastRenderedPageBreak/>
        <w:t>Reconstruct Architecture</w:t>
      </w:r>
      <w:bookmarkEnd w:id="52"/>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3" w:name="_Toc479416444"/>
      <w:r w:rsidRPr="00350CF9">
        <w:t>Concept</w:t>
      </w:r>
      <w:r w:rsidR="00350CF9">
        <w:t>,</w:t>
      </w:r>
      <w:r w:rsidRPr="00350CF9">
        <w:t xml:space="preserve"> Workflow</w:t>
      </w:r>
      <w:r w:rsidR="00350CF9">
        <w:t xml:space="preserve"> and Approaches</w:t>
      </w:r>
      <w:bookmarkEnd w:id="53"/>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Basic architecture reconstruction support is provided under other menu options of the Analyse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4" w:name="_Toc453616124"/>
      <w:r w:rsidRPr="00350CF9">
        <w:rPr>
          <w:b/>
        </w:rPr>
        <w:t>Edit Approach</w:t>
      </w:r>
      <w:bookmarkEnd w:id="54"/>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PackagesAndClasses, Packages, or Classes. </w:t>
            </w:r>
            <w:r>
              <w:br/>
              <w:t>For example, if option PackagesAndClasses is selected in iteration 1 of the example above, than Layer3_Main is created that contains class Main only. If option Packages is selected, than no separate layer is created for the Main class. Instead the class is assigned to the layer with the generated name analyse_etc.</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5" w:name="_Toc479416445"/>
      <w:r>
        <w:lastRenderedPageBreak/>
        <w:t xml:space="preserve">SAR </w:t>
      </w:r>
      <w:r w:rsidR="0026343B">
        <w:t>Example</w:t>
      </w:r>
      <w:bookmarkEnd w:id="55"/>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659264"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(graphicsInterface for component graphics; one class is assigned</w:t>
      </w:r>
      <w:r w:rsidR="00EA0533">
        <w:t xml:space="preserve"> to graphicsInterface</w:t>
      </w:r>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6" w:name="_Toc453616125"/>
      <w:bookmarkStart w:id="57" w:name="_Toc479416446"/>
      <w:r>
        <w:lastRenderedPageBreak/>
        <w:t>MoJo</w:t>
      </w:r>
      <w:bookmarkEnd w:id="56"/>
      <w:bookmarkEnd w:id="57"/>
    </w:p>
    <w:p w:rsidR="00676B1C" w:rsidRDefault="00D25DDF" w:rsidP="009209E5">
      <w:r>
        <w:t xml:space="preserve">This </w:t>
      </w:r>
      <w:r w:rsidR="005C70E1">
        <w:t xml:space="preserve">Mojo </w:t>
      </w:r>
      <w:r>
        <w:t>functionality is intended for researchers to determine the effectiveness of an algorithm. T</w:t>
      </w:r>
      <w:r w:rsidR="000C292A">
        <w:t>he MoJ</w:t>
      </w:r>
      <w:r>
        <w:t xml:space="preserve">o-tab makes it easy to </w:t>
      </w:r>
      <w:r w:rsidR="000C292A">
        <w:t xml:space="preserve">calculate an </w:t>
      </w:r>
      <w:r>
        <w:t>effectiveness measure for</w:t>
      </w:r>
      <w:r w:rsidR="000C292A">
        <w:t xml:space="preserve"> </w:t>
      </w:r>
      <w:r>
        <w:t>software clustering algorithms based on MoJo distance</w:t>
      </w:r>
      <w:r w:rsidR="000C292A">
        <w:t xml:space="preserve"> as presented by Wen and Tzerpos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http://www.cs.yorku.ca/~bil/downloads/</w:t>
        </w:r>
      </w:hyperlink>
      <w:r w:rsidR="00206032">
        <w:t xml:space="preserve"> </w:t>
      </w:r>
      <w:r w:rsidR="00ED4E67">
        <w:t xml:space="preserve">) is </w:t>
      </w:r>
      <w:r w:rsidR="005C70E1">
        <w:t xml:space="preserve">used </w:t>
      </w:r>
      <w:r w:rsidR="00ED4E67">
        <w:t xml:space="preserve">to calculate the </w:t>
      </w:r>
      <w:r w:rsidR="00D2680E" w:rsidRPr="00D2680E">
        <w:t>MoJoFM</w:t>
      </w:r>
      <w:r w:rsidR="00D2680E">
        <w:t xml:space="preserve"> </w:t>
      </w:r>
      <w:r w:rsidR="00D2680E" w:rsidRPr="00D2680E">
        <w:t xml:space="preserve">values </w:t>
      </w:r>
      <w:r w:rsidR="005C70E1">
        <w:t>displayed in the UI.</w:t>
      </w:r>
      <w:r w:rsidR="00E238DB">
        <w:br/>
        <w:t xml:space="preserve">Wen and </w:t>
      </w:r>
      <w:r w:rsidR="00E238DB" w:rsidRPr="00E238DB">
        <w:t>Tzerpos</w:t>
      </w:r>
      <w:r w:rsidR="00E238DB">
        <w:t xml:space="preserve"> define the MoJo distance between two clusterings A and B of the same software system as the minimum number of Move or Join operations one needs to perform in order </w:t>
      </w:r>
      <w:r w:rsidR="00E238DB" w:rsidRPr="00E238DB">
        <w:t>to transform either A to B or vice versa. The smaller the MoJo distance between an automatically created decompo- sitionA</w:t>
      </w:r>
      <w:r w:rsidR="00E238DB">
        <w:t xml:space="preserve"> </w:t>
      </w:r>
      <w:r w:rsidR="00E238DB" w:rsidRPr="00E238DB">
        <w:t>and the “gold standard” decompositionB,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r w:rsidR="009209E5">
        <w:t xml:space="preserve">MoJo </w:t>
      </w:r>
      <w:r w:rsidR="00E238DB">
        <w:t>measure, two files are needed that describe the software clustering o</w:t>
      </w:r>
      <w:r w:rsidR="00676B1C">
        <w:t>f a system</w:t>
      </w:r>
      <w:r w:rsidR="00340A8D">
        <w:t xml:space="preserve"> in the format required by the </w:t>
      </w:r>
      <w:r w:rsidR="00E2146C">
        <w:t>MoJoFM metric</w:t>
      </w:r>
      <w:r w:rsidR="00676B1C">
        <w:t>: 1) the “gold standard”; and 2) the clustering as a results of an algorithm. The idea behind the MoJo</w:t>
      </w:r>
      <w:r w:rsidR="00340A8D">
        <w:t xml:space="preserve"> </w:t>
      </w:r>
      <w:r w:rsidR="00676B1C">
        <w:t xml:space="preserve">quality metric is that an algorithm that produces the farthest partition away from the “gold standard” results in </w:t>
      </w:r>
      <w:r w:rsidR="00676B1C" w:rsidRPr="00752759">
        <w:t xml:space="preserve">a </w:t>
      </w:r>
      <w:r w:rsidR="00676B1C" w:rsidRPr="00D2680E">
        <w:t>MoJoFM</w:t>
      </w:r>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r w:rsidR="00676B1C" w:rsidRPr="00D2680E">
        <w:t>MoJoFM</w:t>
      </w:r>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8" w:name="_Toc453616126"/>
      <w:r w:rsidRPr="009209E5">
        <w:rPr>
          <w:b/>
        </w:rPr>
        <w:t>Export current intended architecture</w:t>
      </w:r>
      <w:bookmarkEnd w:id="58"/>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MoJo</w:t>
      </w:r>
      <w:r w:rsidR="00676B1C">
        <w:t>FM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9" w:name="_Toc453616127"/>
      <w:r w:rsidRPr="009209E5">
        <w:rPr>
          <w:b/>
        </w:rPr>
        <w:t>Compare architectures</w:t>
      </w:r>
      <w:bookmarkEnd w:id="59"/>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MoJoFM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MoJoFM calculation described by the author in the README file is the following: “If the two decompositions do not refer to the same set of clustered objects, only the intersection of the two sets will be considered.”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incompatible intended architectures with one overlapping </w:t>
      </w:r>
      <w:r w:rsidR="00DF1BB9">
        <w:t>cluster</w:t>
      </w:r>
      <w:r>
        <w:t xml:space="preserve"> only (e.g. the </w:t>
      </w:r>
      <w:r w:rsidR="00DF1BB9">
        <w:t>cluster that contains</w:t>
      </w:r>
      <w:r>
        <w:t xml:space="preserve"> xLibraries</w:t>
      </w:r>
      <w:r w:rsidR="00DF1BB9">
        <w:t>, which is</w:t>
      </w:r>
      <w:r>
        <w:t xml:space="preserve"> generated by the algorithm for External system identification) results in a MoJoFM value of 100%, the </w:t>
      </w:r>
      <w:r w:rsidR="00D86AE3">
        <w:t xml:space="preserve">MoJoFM </w:t>
      </w:r>
      <w:r>
        <w:t xml:space="preserve">code is </w:t>
      </w:r>
      <w:r w:rsidR="00D86AE3">
        <w:t>extended</w:t>
      </w:r>
      <w:r>
        <w:t xml:space="preserve"> in such a way that the result will be 0 % in this situation. </w:t>
      </w:r>
      <w:r w:rsidR="00DF1BB9">
        <w:t>The extension is implemented in MoJoCalculator.</w:t>
      </w:r>
      <w:r w:rsidR="00DF1BB9" w:rsidRPr="00DF1BB9">
        <w:t>mojofmValue(Vector, long, long)</w:t>
      </w:r>
      <w:r w:rsidR="00DF1BB9">
        <w:t>.</w:t>
      </w:r>
      <w:r w:rsidR="00DF1BB9" w:rsidRPr="00DF1BB9">
        <w:t xml:space="preserve"> </w:t>
      </w:r>
      <w:r w:rsidR="009209E5">
        <w:br w:type="page"/>
      </w:r>
    </w:p>
    <w:p w:rsidR="00FE4954" w:rsidRDefault="008B4760" w:rsidP="00C86BAE">
      <w:pPr>
        <w:pStyle w:val="Kop2"/>
      </w:pPr>
      <w:bookmarkStart w:id="60" w:name="_Toc479416447"/>
      <w:r>
        <w:lastRenderedPageBreak/>
        <w:t>A</w:t>
      </w:r>
      <w:r w:rsidR="00B42832">
        <w:t>nalysis H</w:t>
      </w:r>
      <w:r w:rsidR="00FE4954">
        <w:t>istory</w:t>
      </w:r>
      <w:bookmarkEnd w:id="60"/>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1" w:name="_Toc479416448"/>
      <w:r>
        <w:t>Report</w:t>
      </w:r>
      <w:r w:rsidR="00B42832">
        <w:t xml:space="preserve"> D</w:t>
      </w:r>
      <w:r w:rsidR="00FE4954">
        <w:t>ependencies</w:t>
      </w:r>
      <w:r w:rsidR="000632CD">
        <w:t xml:space="preserve"> (Dependency Report)</w:t>
      </w:r>
      <w:bookmarkEnd w:id="61"/>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2" w:name="_Toc479416449"/>
      <w:r>
        <w:t>Export/Import Analysed Model</w:t>
      </w:r>
      <w:bookmarkEnd w:id="62"/>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3" w:name="_Toc479416450"/>
      <w:r>
        <w:lastRenderedPageBreak/>
        <w:t>Menu: Validate C</w:t>
      </w:r>
      <w:r w:rsidR="00CF6A50">
        <w:t>onformance</w:t>
      </w:r>
      <w:bookmarkEnd w:id="63"/>
    </w:p>
    <w:p w:rsidR="00CF6A50" w:rsidRDefault="00B42832" w:rsidP="00C86BAE">
      <w:pPr>
        <w:pStyle w:val="Kop2"/>
      </w:pPr>
      <w:bookmarkStart w:id="64" w:name="_Toc479416451"/>
      <w:r>
        <w:t>Validate N</w:t>
      </w:r>
      <w:r w:rsidR="00CF6A50">
        <w:t>ow</w:t>
      </w:r>
      <w:bookmarkEnd w:id="6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5" w:name="_Toc479416452"/>
      <w:r>
        <w:t>Violations per R</w:t>
      </w:r>
      <w:r w:rsidR="00256A3D" w:rsidRPr="00256A3D">
        <w:t>ule</w:t>
      </w:r>
      <w:bookmarkEnd w:id="6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6" w:name="_Toc479416453"/>
      <w:r>
        <w:lastRenderedPageBreak/>
        <w:t>All V</w:t>
      </w:r>
      <w:r w:rsidR="00256A3D" w:rsidRPr="00256A3D">
        <w:t>iolations</w:t>
      </w:r>
      <w:bookmarkEnd w:id="6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7" w:name="_Toc327964632"/>
      <w:bookmarkStart w:id="68" w:name="_Toc369464582"/>
      <w:r w:rsidRPr="006E4697">
        <w:lastRenderedPageBreak/>
        <w:t>Filter dialog</w:t>
      </w:r>
      <w:bookmarkEnd w:id="67"/>
      <w:bookmarkEnd w:id="6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4B17A4" w:rsidP="00C16DAA">
      <w:pPr>
        <w:pStyle w:val="Bijschrift"/>
        <w:rPr>
          <w:i w:val="0"/>
          <w:color w:val="auto"/>
        </w:rPr>
      </w:pPr>
      <w:r w:rsidRPr="00C16DAA">
        <w:rPr>
          <w:i w:val="0"/>
          <w:color w:val="auto"/>
        </w:rPr>
        <w:t>Filter Dialog tab for filtering rule- and/or violation types</w:t>
      </w:r>
    </w:p>
    <w:p w:rsidR="004B17A4" w:rsidRDefault="004419E8" w:rsidP="00B75218">
      <w:pPr>
        <w:pStyle w:val="Lijstalinea"/>
        <w:numPr>
          <w:ilvl w:val="0"/>
          <w:numId w:val="22"/>
        </w:numPr>
        <w:spacing w:after="200" w:line="276" w:lineRule="auto"/>
        <w:ind w:left="360"/>
      </w:pPr>
      <w:r>
        <w:rPr>
          <w:noProof/>
          <w:lang w:val="nl-NL" w:eastAsia="nl-NL"/>
        </w:rPr>
        <w:drawing>
          <wp:anchor distT="0" distB="0" distL="114300" distR="114300" simplePos="0" relativeHeight="251653120" behindDoc="1" locked="0" layoutInCell="1" allowOverlap="1">
            <wp:simplePos x="0" y="0"/>
            <wp:positionH relativeFrom="column">
              <wp:posOffset>2343150</wp:posOffset>
            </wp:positionH>
            <wp:positionV relativeFrom="paragraph">
              <wp:posOffset>5715</wp:posOffset>
            </wp:positionV>
            <wp:extent cx="3818890" cy="2868295"/>
            <wp:effectExtent l="0" t="0" r="0" b="0"/>
            <wp:wrapTight wrapText="bothSides">
              <wp:wrapPolygon edited="0">
                <wp:start x="0" y="0"/>
                <wp:lineTo x="0" y="21519"/>
                <wp:lineTo x="21442" y="21519"/>
                <wp:lineTo x="21442"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18890" cy="2868295"/>
                    </a:xfrm>
                    <a:prstGeom prst="rect">
                      <a:avLst/>
                    </a:prstGeom>
                  </pic:spPr>
                </pic:pic>
              </a:graphicData>
            </a:graphic>
            <wp14:sizeRelH relativeFrom="page">
              <wp14:pctWidth>0</wp14:pctWidth>
            </wp14:sizeRelH>
            <wp14:sizeRelV relativeFrom="page">
              <wp14:pctHeight>0</wp14:pctHeight>
            </wp14:sizeRelV>
          </wp:anchor>
        </w:drawing>
      </w:r>
      <w:r w:rsidR="000E185E">
        <w:t>The</w:t>
      </w:r>
      <w:r w:rsidR="004B17A4" w:rsidRPr="000C59B9">
        <w:t xml:space="preserve"> </w:t>
      </w:r>
      <w:r w:rsidR="004B17A4">
        <w:t xml:space="preserve">rule </w:t>
      </w:r>
      <w:r w:rsidR="004B17A4" w:rsidRPr="000C59B9">
        <w:t xml:space="preserve">types </w:t>
      </w:r>
      <w:r w:rsidR="000E185E">
        <w:t>and violation types available for selection are shown</w:t>
      </w:r>
      <w:r w:rsidR="004B17A4" w:rsidRPr="000C59B9">
        <w:t xml:space="preserve">. </w:t>
      </w:r>
    </w:p>
    <w:p w:rsidR="004B17A4" w:rsidRDefault="000E185E" w:rsidP="00B75218">
      <w:pPr>
        <w:pStyle w:val="Lijstalinea"/>
        <w:numPr>
          <w:ilvl w:val="0"/>
          <w:numId w:val="22"/>
        </w:numPr>
        <w:spacing w:after="200" w:line="276" w:lineRule="auto"/>
        <w:ind w:left="360"/>
      </w:pPr>
      <w:r>
        <w:t xml:space="preserve">Select one or more items to include in the filter. </w:t>
      </w:r>
    </w:p>
    <w:p w:rsidR="004B17A4" w:rsidRDefault="000E185E" w:rsidP="00B75218">
      <w:pPr>
        <w:pStyle w:val="Lijstalinea"/>
        <w:numPr>
          <w:ilvl w:val="0"/>
          <w:numId w:val="22"/>
        </w:numPr>
        <w:spacing w:after="200" w:line="276" w:lineRule="auto"/>
        <w:ind w:left="360"/>
      </w:pPr>
      <w:r>
        <w:t>Press the Save</w:t>
      </w:r>
      <w:r w:rsidR="004B17A4">
        <w:t xml:space="preserve"> button </w:t>
      </w:r>
      <w:r>
        <w:t xml:space="preserve">to close </w:t>
      </w:r>
      <w:r w:rsidR="004419E8">
        <w:t xml:space="preserve">the dialog </w:t>
      </w:r>
      <w:r>
        <w:t xml:space="preserve">and </w:t>
      </w:r>
      <w:r w:rsidR="004419E8">
        <w:t xml:space="preserve">filter </w:t>
      </w:r>
      <w:r>
        <w:t xml:space="preserve">the </w:t>
      </w:r>
      <w:r w:rsidR="004B17A4">
        <w:t>violations.</w:t>
      </w:r>
    </w:p>
    <w:p w:rsidR="004B17A4" w:rsidRDefault="004419E8" w:rsidP="00B75218">
      <w:pPr>
        <w:pStyle w:val="Lijstalinea"/>
        <w:numPr>
          <w:ilvl w:val="0"/>
          <w:numId w:val="22"/>
        </w:numPr>
        <w:spacing w:after="200" w:line="276" w:lineRule="auto"/>
        <w:ind w:left="360"/>
      </w:pPr>
      <w:r>
        <w:t>Press the Save button to close the dialog</w:t>
      </w:r>
      <w:r w:rsidR="004B17A4">
        <w:t>.</w:t>
      </w:r>
    </w:p>
    <w:p w:rsidR="00C16DAA" w:rsidRDefault="00C16DAA" w:rsidP="00C16DAA"/>
    <w:p w:rsidR="004419E8" w:rsidRDefault="004419E8" w:rsidP="00C16DAA"/>
    <w:p w:rsidR="004419E8" w:rsidRDefault="004419E8" w:rsidP="00C16DAA"/>
    <w:p w:rsidR="00C16DAA" w:rsidRDefault="00C16DAA" w:rsidP="00C16DAA"/>
    <w:p w:rsidR="00C16DAA" w:rsidRPr="00135F38" w:rsidRDefault="00C16DAA" w:rsidP="00C16DAA"/>
    <w:p w:rsidR="004B17A4" w:rsidRDefault="004B17A4" w:rsidP="004B17A4">
      <w:pPr>
        <w:pStyle w:val="Geenafstand"/>
        <w:jc w:val="center"/>
      </w:pPr>
    </w:p>
    <w:p w:rsidR="004419E8" w:rsidRDefault="004419E8" w:rsidP="00C16DAA">
      <w:pPr>
        <w:pStyle w:val="Bijschrift"/>
        <w:rPr>
          <w:i w:val="0"/>
          <w:color w:val="auto"/>
        </w:rPr>
      </w:pPr>
    </w:p>
    <w:p w:rsidR="004B17A4" w:rsidRPr="00C16DAA" w:rsidRDefault="004419E8" w:rsidP="00C16DAA">
      <w:pPr>
        <w:pStyle w:val="Bijschrift"/>
        <w:rPr>
          <w:i w:val="0"/>
          <w:color w:val="auto"/>
        </w:rPr>
      </w:pPr>
      <w:r>
        <w:rPr>
          <w:noProof/>
          <w:lang w:val="nl-NL" w:eastAsia="nl-NL" w:bidi="ar-SA"/>
        </w:rPr>
        <w:drawing>
          <wp:anchor distT="0" distB="0" distL="114300" distR="114300" simplePos="0" relativeHeight="251661312" behindDoc="1" locked="0" layoutInCell="1" allowOverlap="1">
            <wp:simplePos x="0" y="0"/>
            <wp:positionH relativeFrom="column">
              <wp:posOffset>2323465</wp:posOffset>
            </wp:positionH>
            <wp:positionV relativeFrom="paragraph">
              <wp:posOffset>282575</wp:posOffset>
            </wp:positionV>
            <wp:extent cx="3870960" cy="2908300"/>
            <wp:effectExtent l="0" t="0" r="0" b="0"/>
            <wp:wrapTight wrapText="bothSides">
              <wp:wrapPolygon edited="0">
                <wp:start x="0" y="0"/>
                <wp:lineTo x="0" y="21506"/>
                <wp:lineTo x="21472" y="21506"/>
                <wp:lineTo x="2147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70960" cy="2908300"/>
                    </a:xfrm>
                    <a:prstGeom prst="rect">
                      <a:avLst/>
                    </a:prstGeom>
                  </pic:spPr>
                </pic:pic>
              </a:graphicData>
            </a:graphic>
            <wp14:sizeRelH relativeFrom="page">
              <wp14:pctWidth>0</wp14:pctWidth>
            </wp14:sizeRelH>
            <wp14:sizeRelV relativeFrom="page">
              <wp14:pctHeight>0</wp14:pctHeight>
            </wp14:sizeRelV>
          </wp:anchor>
        </w:drawing>
      </w:r>
      <w:r w:rsidR="004B17A4" w:rsidRPr="00C16DAA">
        <w:rPr>
          <w:i w:val="0"/>
          <w:color w:val="auto"/>
        </w:rPr>
        <w:t>Filter dialog tab for filtering classpaths</w:t>
      </w:r>
    </w:p>
    <w:p w:rsidR="004B17A4" w:rsidRDefault="004419E8" w:rsidP="00B75218">
      <w:pPr>
        <w:pStyle w:val="Lijstalinea"/>
        <w:numPr>
          <w:ilvl w:val="0"/>
          <w:numId w:val="23"/>
        </w:numPr>
        <w:spacing w:after="200" w:line="276" w:lineRule="auto"/>
        <w:ind w:left="360"/>
      </w:pPr>
      <w:r>
        <w:t>Press the Add button to add a path and enter a path in the path field.</w:t>
      </w:r>
      <w:r w:rsidR="004B17A4">
        <w:t xml:space="preserve"> </w:t>
      </w:r>
      <w:r>
        <w:t>A complete class path or a physical path with a regex can be entered. The possibilities of a regex will be explained in table 2.</w:t>
      </w:r>
    </w:p>
    <w:p w:rsidR="004419E8" w:rsidRDefault="004419E8" w:rsidP="004419E8">
      <w:pPr>
        <w:pStyle w:val="Lijstalinea"/>
        <w:numPr>
          <w:ilvl w:val="0"/>
          <w:numId w:val="23"/>
        </w:numPr>
        <w:spacing w:after="200" w:line="276" w:lineRule="auto"/>
        <w:ind w:left="360"/>
      </w:pPr>
      <w:r>
        <w:t>Press the</w:t>
      </w:r>
      <w:r w:rsidR="004B17A4">
        <w:t xml:space="preserve"> </w:t>
      </w:r>
      <w:r>
        <w:t xml:space="preserve">Remove </w:t>
      </w:r>
      <w:r w:rsidR="004B17A4">
        <w:t xml:space="preserve">button </w:t>
      </w:r>
      <w:r>
        <w:t>to remove the selected row</w:t>
      </w:r>
      <w:r w:rsidR="004B17A4">
        <w:t>.</w:t>
      </w:r>
    </w:p>
    <w:p w:rsidR="004419E8" w:rsidRDefault="004419E8" w:rsidP="004419E8">
      <w:pPr>
        <w:pStyle w:val="Lijstalinea"/>
        <w:numPr>
          <w:ilvl w:val="0"/>
          <w:numId w:val="23"/>
        </w:numPr>
        <w:spacing w:after="200" w:line="276" w:lineRule="auto"/>
        <w:ind w:left="360"/>
      </w:pPr>
      <w:r>
        <w:t>Press the Save button to close the dialog and filter the violations.</w:t>
      </w:r>
    </w:p>
    <w:p w:rsidR="004B17A4" w:rsidRPr="002828C3" w:rsidRDefault="004419E8" w:rsidP="004419E8">
      <w:pPr>
        <w:pStyle w:val="Lijstalinea"/>
        <w:numPr>
          <w:ilvl w:val="0"/>
          <w:numId w:val="23"/>
        </w:numPr>
        <w:spacing w:after="200" w:line="276" w:lineRule="auto"/>
        <w:ind w:left="360"/>
      </w:pPr>
      <w:r>
        <w:t>Press the Save button to close the dialog.</w:t>
      </w:r>
    </w:p>
    <w:p w:rsidR="004419E8" w:rsidRDefault="004419E8">
      <w:pPr>
        <w:spacing w:after="200"/>
        <w:rPr>
          <w:rFonts w:ascii="Husans-Normal" w:eastAsiaTheme="minorEastAsia" w:hAnsi="Husans-Normal"/>
          <w:bCs/>
          <w:caps/>
          <w:spacing w:val="6"/>
          <w:szCs w:val="18"/>
          <w:lang w:bidi="hi-IN"/>
        </w:rPr>
      </w:pPr>
      <w:r>
        <w:rPr>
          <w:i/>
        </w:rPr>
        <w:br w:type="page"/>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r>
    </w:tbl>
    <w:p w:rsidR="004B17A4" w:rsidRPr="00256A3D" w:rsidRDefault="004B17A4" w:rsidP="00256A3D"/>
    <w:p w:rsidR="00256A3D" w:rsidRDefault="00B42832" w:rsidP="00256A3D">
      <w:pPr>
        <w:pStyle w:val="Kop3"/>
      </w:pPr>
      <w:bookmarkStart w:id="69" w:name="_Toc479416454"/>
      <w:r>
        <w:t>Violations in D</w:t>
      </w:r>
      <w:r w:rsidR="00256A3D">
        <w:t>iagrams</w:t>
      </w:r>
      <w:bookmarkEnd w:id="6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70" w:name="_Toc479416455"/>
      <w:r>
        <w:lastRenderedPageBreak/>
        <w:t>Violation</w:t>
      </w:r>
      <w:r w:rsidR="00990BC1">
        <w:t>s</w:t>
      </w:r>
      <w:r>
        <w:t xml:space="preserve"> </w:t>
      </w:r>
      <w:r w:rsidR="00B967FA">
        <w:t xml:space="preserve">Export and </w:t>
      </w:r>
      <w:r>
        <w:t>R</w:t>
      </w:r>
      <w:r w:rsidR="00242264">
        <w:t>eport</w:t>
      </w:r>
      <w:bookmarkEnd w:id="70"/>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xls, html, and pdf.</w:t>
      </w:r>
      <w:r w:rsidR="00B967FA">
        <w:br/>
        <w:t>The xls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1" w:name="_Toc479416456"/>
      <w:r w:rsidRPr="005D4A30">
        <w:t xml:space="preserve">MENU: </w:t>
      </w:r>
      <w:r>
        <w:t>Tools</w:t>
      </w:r>
      <w:bookmarkEnd w:id="71"/>
    </w:p>
    <w:p w:rsidR="005D4A30" w:rsidRDefault="005D4A30" w:rsidP="00C86BAE">
      <w:pPr>
        <w:pStyle w:val="Kop2"/>
      </w:pPr>
      <w:bookmarkStart w:id="72" w:name="_Toc479416457"/>
      <w:r>
        <w:t>Options</w:t>
      </w:r>
      <w:bookmarkEnd w:id="72"/>
    </w:p>
    <w:p w:rsidR="001B230B" w:rsidRDefault="001B230B" w:rsidP="005D4A30">
      <w:pPr>
        <w:pStyle w:val="Kop3"/>
      </w:pPr>
      <w:bookmarkStart w:id="73" w:name="_Toc479416458"/>
      <w:r>
        <w:t>General</w:t>
      </w:r>
      <w:bookmarkEnd w:id="7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4" w:name="_Toc369464585"/>
      <w:bookmarkStart w:id="75" w:name="_Toc479416459"/>
      <w:r>
        <w:t xml:space="preserve">Validate - </w:t>
      </w:r>
      <w:r w:rsidRPr="006E4697">
        <w:t>Configuration</w:t>
      </w:r>
      <w:bookmarkEnd w:id="74"/>
      <w:bookmarkEnd w:id="75"/>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6" w:name="_Toc327964635"/>
      <w:bookmarkStart w:id="77" w:name="_Toc369464586"/>
      <w:r w:rsidRPr="006E4697">
        <w:t>Configure severities</w:t>
      </w:r>
      <w:bookmarkEnd w:id="76"/>
      <w:bookmarkEnd w:id="7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8" w:name="_Toc327964636"/>
      <w:bookmarkStart w:id="79" w:name="_Toc369464587"/>
      <w:r w:rsidRPr="006E4697">
        <w:lastRenderedPageBreak/>
        <w:t>Configure severities per rule type and per violation type</w:t>
      </w:r>
      <w:bookmarkEnd w:id="78"/>
      <w:bookmarkEnd w:id="79"/>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80" w:name="_Toc327964637"/>
      <w:bookmarkStart w:id="81" w:name="_Toc369464588"/>
      <w:r w:rsidRPr="006E4697">
        <w:t>Configure active violation types</w:t>
      </w:r>
      <w:bookmarkEnd w:id="80"/>
      <w:bookmarkEnd w:id="81"/>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55168"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2" w:name="_Toc369464589"/>
      <w:r>
        <w:t>Configuration</w:t>
      </w:r>
      <w:r w:rsidRPr="005B37D0">
        <w:t xml:space="preserve"> of the default rules</w:t>
      </w:r>
      <w:bookmarkEnd w:id="82"/>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3" w:name="_Toc479416460"/>
      <w:r w:rsidRPr="004F7355">
        <w:rPr>
          <w:lang w:val="nl-NL"/>
        </w:rPr>
        <w:lastRenderedPageBreak/>
        <w:t>Literature</w:t>
      </w:r>
      <w:bookmarkEnd w:id="83"/>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EAE" w:rsidRDefault="00E93EAE" w:rsidP="00B2111F">
      <w:pPr>
        <w:spacing w:line="240" w:lineRule="auto"/>
      </w:pPr>
      <w:r>
        <w:separator/>
      </w:r>
    </w:p>
    <w:p w:rsidR="00E93EAE" w:rsidRDefault="00E93EAE"/>
  </w:endnote>
  <w:endnote w:type="continuationSeparator" w:id="0">
    <w:p w:rsidR="00E93EAE" w:rsidRDefault="00E93EAE" w:rsidP="00B2111F">
      <w:pPr>
        <w:spacing w:line="240" w:lineRule="auto"/>
      </w:pPr>
      <w:r>
        <w:continuationSeparator/>
      </w:r>
    </w:p>
    <w:p w:rsidR="00E93EAE" w:rsidRDefault="00E93E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F86" w:rsidRPr="00D0402B" w:rsidRDefault="00E92F86"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E653AD">
      <w:rPr>
        <w:rFonts w:asciiTheme="majorHAnsi" w:hAnsiTheme="majorHAnsi"/>
        <w:noProof/>
        <w:color w:val="929292" w:themeColor="text1" w:themeTint="80"/>
        <w:sz w:val="28"/>
        <w:szCs w:val="28"/>
        <w:lang w:val="nl-NL"/>
      </w:rPr>
      <w:t>20</w:t>
    </w:r>
    <w:r w:rsidRPr="00D0402B">
      <w:rPr>
        <w:rFonts w:asciiTheme="majorHAnsi" w:hAnsiTheme="majorHAnsi"/>
        <w:color w:val="929292" w:themeColor="text1" w:themeTint="80"/>
        <w:sz w:val="28"/>
        <w:szCs w:val="28"/>
        <w:lang w:val="nl-NL"/>
      </w:rPr>
      <w:fldChar w:fldCharType="end"/>
    </w:r>
  </w:p>
  <w:p w:rsidR="00E92F86" w:rsidRDefault="00E92F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EAE" w:rsidRDefault="00E93EAE" w:rsidP="00B2111F">
      <w:pPr>
        <w:spacing w:line="240" w:lineRule="auto"/>
      </w:pPr>
      <w:r>
        <w:separator/>
      </w:r>
    </w:p>
    <w:p w:rsidR="00E93EAE" w:rsidRDefault="00E93EAE"/>
  </w:footnote>
  <w:footnote w:type="continuationSeparator" w:id="0">
    <w:p w:rsidR="00E93EAE" w:rsidRDefault="00E93EAE" w:rsidP="00B2111F">
      <w:pPr>
        <w:spacing w:line="240" w:lineRule="auto"/>
      </w:pPr>
      <w:r>
        <w:continuationSeparator/>
      </w:r>
    </w:p>
    <w:p w:rsidR="00E93EAE" w:rsidRDefault="00E93E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F86" w:rsidRDefault="00E92F86">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83DF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CDD6DA9"/>
    <w:multiLevelType w:val="hybridMultilevel"/>
    <w:tmpl w:val="7DB279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46202A2"/>
    <w:multiLevelType w:val="hybridMultilevel"/>
    <w:tmpl w:val="0A36F3E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37CD4"/>
    <w:multiLevelType w:val="hybridMultilevel"/>
    <w:tmpl w:val="6902E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7C300C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31"/>
  </w:num>
  <w:num w:numId="3">
    <w:abstractNumId w:val="39"/>
  </w:num>
  <w:num w:numId="4">
    <w:abstractNumId w:val="39"/>
    <w:lvlOverride w:ilvl="0">
      <w:startOverride w:val="1"/>
    </w:lvlOverride>
  </w:num>
  <w:num w:numId="5">
    <w:abstractNumId w:val="41"/>
  </w:num>
  <w:num w:numId="6">
    <w:abstractNumId w:val="36"/>
  </w:num>
  <w:num w:numId="7">
    <w:abstractNumId w:val="16"/>
  </w:num>
  <w:num w:numId="8">
    <w:abstractNumId w:val="38"/>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4"/>
  </w:num>
  <w:num w:numId="14">
    <w:abstractNumId w:val="14"/>
  </w:num>
  <w:num w:numId="15">
    <w:abstractNumId w:val="23"/>
  </w:num>
  <w:num w:numId="16">
    <w:abstractNumId w:val="35"/>
  </w:num>
  <w:num w:numId="17">
    <w:abstractNumId w:val="18"/>
  </w:num>
  <w:num w:numId="18">
    <w:abstractNumId w:val="9"/>
  </w:num>
  <w:num w:numId="19">
    <w:abstractNumId w:val="5"/>
  </w:num>
  <w:num w:numId="20">
    <w:abstractNumId w:val="6"/>
  </w:num>
  <w:num w:numId="21">
    <w:abstractNumId w:val="37"/>
  </w:num>
  <w:num w:numId="22">
    <w:abstractNumId w:val="24"/>
  </w:num>
  <w:num w:numId="23">
    <w:abstractNumId w:val="22"/>
  </w:num>
  <w:num w:numId="24">
    <w:abstractNumId w:val="30"/>
  </w:num>
  <w:num w:numId="25">
    <w:abstractNumId w:val="15"/>
  </w:num>
  <w:num w:numId="26">
    <w:abstractNumId w:val="40"/>
  </w:num>
  <w:num w:numId="27">
    <w:abstractNumId w:val="26"/>
  </w:num>
  <w:num w:numId="28">
    <w:abstractNumId w:val="28"/>
  </w:num>
  <w:num w:numId="29">
    <w:abstractNumId w:val="29"/>
  </w:num>
  <w:num w:numId="30">
    <w:abstractNumId w:val="10"/>
  </w:num>
  <w:num w:numId="31">
    <w:abstractNumId w:val="7"/>
  </w:num>
  <w:num w:numId="32">
    <w:abstractNumId w:val="21"/>
  </w:num>
  <w:num w:numId="33">
    <w:abstractNumId w:val="4"/>
  </w:num>
  <w:num w:numId="34">
    <w:abstractNumId w:val="20"/>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7"/>
  </w:num>
  <w:num w:numId="39">
    <w:abstractNumId w:val="32"/>
  </w:num>
  <w:num w:numId="40">
    <w:abstractNumId w:val="25"/>
  </w:num>
  <w:num w:numId="4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4118B"/>
    <w:rsid w:val="000632CD"/>
    <w:rsid w:val="000802DF"/>
    <w:rsid w:val="000906F7"/>
    <w:rsid w:val="000A1B0F"/>
    <w:rsid w:val="000A56E7"/>
    <w:rsid w:val="000B3916"/>
    <w:rsid w:val="000B7661"/>
    <w:rsid w:val="000B77CF"/>
    <w:rsid w:val="000C0B17"/>
    <w:rsid w:val="000C292A"/>
    <w:rsid w:val="000E01C1"/>
    <w:rsid w:val="000E185E"/>
    <w:rsid w:val="000E5392"/>
    <w:rsid w:val="000E54DD"/>
    <w:rsid w:val="000F2418"/>
    <w:rsid w:val="000F6F0E"/>
    <w:rsid w:val="00102776"/>
    <w:rsid w:val="001041F2"/>
    <w:rsid w:val="00105FA8"/>
    <w:rsid w:val="0011420A"/>
    <w:rsid w:val="001271C4"/>
    <w:rsid w:val="00127ADC"/>
    <w:rsid w:val="00134F42"/>
    <w:rsid w:val="00141291"/>
    <w:rsid w:val="00162D09"/>
    <w:rsid w:val="001661B3"/>
    <w:rsid w:val="00170EBA"/>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289F"/>
    <w:rsid w:val="001F32A8"/>
    <w:rsid w:val="001F3F69"/>
    <w:rsid w:val="001F4E65"/>
    <w:rsid w:val="00203A9E"/>
    <w:rsid w:val="00206032"/>
    <w:rsid w:val="002264EF"/>
    <w:rsid w:val="00242264"/>
    <w:rsid w:val="00256A3D"/>
    <w:rsid w:val="00261FA9"/>
    <w:rsid w:val="0026343B"/>
    <w:rsid w:val="002656B5"/>
    <w:rsid w:val="00271449"/>
    <w:rsid w:val="002847D9"/>
    <w:rsid w:val="00285A51"/>
    <w:rsid w:val="00287D1F"/>
    <w:rsid w:val="0029593C"/>
    <w:rsid w:val="002A25D8"/>
    <w:rsid w:val="002B145B"/>
    <w:rsid w:val="002B7B45"/>
    <w:rsid w:val="002C2A02"/>
    <w:rsid w:val="002C38E9"/>
    <w:rsid w:val="002E0CF5"/>
    <w:rsid w:val="002E2D03"/>
    <w:rsid w:val="002F425C"/>
    <w:rsid w:val="00307F12"/>
    <w:rsid w:val="003108D7"/>
    <w:rsid w:val="00316B4A"/>
    <w:rsid w:val="00317E54"/>
    <w:rsid w:val="00331670"/>
    <w:rsid w:val="00333C59"/>
    <w:rsid w:val="00340A8D"/>
    <w:rsid w:val="00350CF9"/>
    <w:rsid w:val="003513AF"/>
    <w:rsid w:val="003514AB"/>
    <w:rsid w:val="003573C6"/>
    <w:rsid w:val="00371B67"/>
    <w:rsid w:val="003829F7"/>
    <w:rsid w:val="00390FB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D793D"/>
    <w:rsid w:val="003E1650"/>
    <w:rsid w:val="003E5DD7"/>
    <w:rsid w:val="003F7B34"/>
    <w:rsid w:val="0041327A"/>
    <w:rsid w:val="00420A3C"/>
    <w:rsid w:val="00431FC3"/>
    <w:rsid w:val="004326EB"/>
    <w:rsid w:val="0043336E"/>
    <w:rsid w:val="004419E8"/>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C6233"/>
    <w:rsid w:val="004D3E52"/>
    <w:rsid w:val="004D5DEA"/>
    <w:rsid w:val="004E00A8"/>
    <w:rsid w:val="004E4A8F"/>
    <w:rsid w:val="004F7355"/>
    <w:rsid w:val="00513F07"/>
    <w:rsid w:val="0053102E"/>
    <w:rsid w:val="00536BBD"/>
    <w:rsid w:val="0053766D"/>
    <w:rsid w:val="00543B09"/>
    <w:rsid w:val="005471E2"/>
    <w:rsid w:val="00553370"/>
    <w:rsid w:val="0056441B"/>
    <w:rsid w:val="00565B26"/>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1AEB"/>
    <w:rsid w:val="00641D04"/>
    <w:rsid w:val="00643154"/>
    <w:rsid w:val="006448D0"/>
    <w:rsid w:val="0065740C"/>
    <w:rsid w:val="006734D7"/>
    <w:rsid w:val="006739C7"/>
    <w:rsid w:val="00676B1C"/>
    <w:rsid w:val="00680438"/>
    <w:rsid w:val="006804AD"/>
    <w:rsid w:val="006939D3"/>
    <w:rsid w:val="006A6A0B"/>
    <w:rsid w:val="006A6AA1"/>
    <w:rsid w:val="006A77D1"/>
    <w:rsid w:val="006A7DA3"/>
    <w:rsid w:val="006B71F0"/>
    <w:rsid w:val="006D0FA4"/>
    <w:rsid w:val="006D6251"/>
    <w:rsid w:val="006E69C6"/>
    <w:rsid w:val="006F63FA"/>
    <w:rsid w:val="006F7453"/>
    <w:rsid w:val="00700206"/>
    <w:rsid w:val="00703BB2"/>
    <w:rsid w:val="0070629F"/>
    <w:rsid w:val="00714C15"/>
    <w:rsid w:val="0071626F"/>
    <w:rsid w:val="00723509"/>
    <w:rsid w:val="0072697A"/>
    <w:rsid w:val="00732E73"/>
    <w:rsid w:val="007415A0"/>
    <w:rsid w:val="007504DF"/>
    <w:rsid w:val="00752759"/>
    <w:rsid w:val="007705B1"/>
    <w:rsid w:val="00770635"/>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49FE"/>
    <w:rsid w:val="007E62C8"/>
    <w:rsid w:val="007F4D7B"/>
    <w:rsid w:val="007F5A2A"/>
    <w:rsid w:val="00802CA9"/>
    <w:rsid w:val="008306A4"/>
    <w:rsid w:val="008373A0"/>
    <w:rsid w:val="00841FB9"/>
    <w:rsid w:val="00851E98"/>
    <w:rsid w:val="008551C1"/>
    <w:rsid w:val="00860CE6"/>
    <w:rsid w:val="00865B77"/>
    <w:rsid w:val="008660F6"/>
    <w:rsid w:val="00870027"/>
    <w:rsid w:val="00884F7E"/>
    <w:rsid w:val="00887B5B"/>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928D4"/>
    <w:rsid w:val="009A4B50"/>
    <w:rsid w:val="009C19E5"/>
    <w:rsid w:val="009C622B"/>
    <w:rsid w:val="009C6B79"/>
    <w:rsid w:val="009C6D6C"/>
    <w:rsid w:val="009C7508"/>
    <w:rsid w:val="009D28D2"/>
    <w:rsid w:val="00A01C2D"/>
    <w:rsid w:val="00A13555"/>
    <w:rsid w:val="00A141E7"/>
    <w:rsid w:val="00A16928"/>
    <w:rsid w:val="00A354C0"/>
    <w:rsid w:val="00A46042"/>
    <w:rsid w:val="00A5610F"/>
    <w:rsid w:val="00A64D6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2F0D"/>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E5002"/>
    <w:rsid w:val="00BF12E5"/>
    <w:rsid w:val="00BF2696"/>
    <w:rsid w:val="00C023CB"/>
    <w:rsid w:val="00C05F15"/>
    <w:rsid w:val="00C16DAA"/>
    <w:rsid w:val="00C218F2"/>
    <w:rsid w:val="00C23B3A"/>
    <w:rsid w:val="00C40E21"/>
    <w:rsid w:val="00C4455D"/>
    <w:rsid w:val="00C55280"/>
    <w:rsid w:val="00C63201"/>
    <w:rsid w:val="00C6574A"/>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077CC"/>
    <w:rsid w:val="00D102BB"/>
    <w:rsid w:val="00D16D16"/>
    <w:rsid w:val="00D21DF2"/>
    <w:rsid w:val="00D25DDF"/>
    <w:rsid w:val="00D2680E"/>
    <w:rsid w:val="00D324B7"/>
    <w:rsid w:val="00D33330"/>
    <w:rsid w:val="00D335B3"/>
    <w:rsid w:val="00D341DC"/>
    <w:rsid w:val="00D4493B"/>
    <w:rsid w:val="00D51BB1"/>
    <w:rsid w:val="00D53D3A"/>
    <w:rsid w:val="00D54170"/>
    <w:rsid w:val="00D62246"/>
    <w:rsid w:val="00D62EB5"/>
    <w:rsid w:val="00D64E36"/>
    <w:rsid w:val="00D86AE3"/>
    <w:rsid w:val="00D92085"/>
    <w:rsid w:val="00DA5593"/>
    <w:rsid w:val="00DA6009"/>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53AD"/>
    <w:rsid w:val="00E675A1"/>
    <w:rsid w:val="00E91CC3"/>
    <w:rsid w:val="00E92F86"/>
    <w:rsid w:val="00E93EAE"/>
    <w:rsid w:val="00E96EC8"/>
    <w:rsid w:val="00E97F98"/>
    <w:rsid w:val="00EA0533"/>
    <w:rsid w:val="00EB245C"/>
    <w:rsid w:val="00EB6349"/>
    <w:rsid w:val="00EB6EF1"/>
    <w:rsid w:val="00EC477D"/>
    <w:rsid w:val="00EC629E"/>
    <w:rsid w:val="00ED4E67"/>
    <w:rsid w:val="00ED6772"/>
    <w:rsid w:val="00EE30FD"/>
    <w:rsid w:val="00EE31E3"/>
    <w:rsid w:val="00EE650D"/>
    <w:rsid w:val="00EE6EC6"/>
    <w:rsid w:val="00EF278D"/>
    <w:rsid w:val="00EF3E4A"/>
    <w:rsid w:val="00F03150"/>
    <w:rsid w:val="00F1421C"/>
    <w:rsid w:val="00F16D69"/>
    <w:rsid w:val="00F179F6"/>
    <w:rsid w:val="00F17CEE"/>
    <w:rsid w:val="00F21140"/>
    <w:rsid w:val="00F22DD8"/>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3C12"/>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5CC97-63E5-4937-8C5A-E4B90588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64</Pages>
  <Words>18798</Words>
  <Characters>103392</Characters>
  <Application>Microsoft Office Word</Application>
  <DocSecurity>0</DocSecurity>
  <Lines>861</Lines>
  <Paragraphs>243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121947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LP Werk</cp:lastModifiedBy>
  <cp:revision>160</cp:revision>
  <cp:lastPrinted>2023-01-23T16:30:00Z</cp:lastPrinted>
  <dcterms:created xsi:type="dcterms:W3CDTF">2014-11-26T12:56:00Z</dcterms:created>
  <dcterms:modified xsi:type="dcterms:W3CDTF">2023-01-23T16:31:00Z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